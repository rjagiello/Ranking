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6392" w:rsidRDefault="009C6392" w:rsidP="009C6392">
      <w:pPr>
        <w:jc w:val="center"/>
        <w:rPr>
          <w:sz w:val="80"/>
          <w:szCs w:val="80"/>
        </w:rPr>
      </w:pPr>
    </w:p>
    <w:p w:rsidR="00420DA1" w:rsidRDefault="00420DA1" w:rsidP="009C6392">
      <w:pPr>
        <w:jc w:val="center"/>
        <w:rPr>
          <w:sz w:val="80"/>
          <w:szCs w:val="80"/>
        </w:rPr>
      </w:pPr>
    </w:p>
    <w:p w:rsidR="009C6392" w:rsidRDefault="00042184" w:rsidP="009C6392">
      <w:pPr>
        <w:jc w:val="center"/>
        <w:rPr>
          <w:i/>
          <w:sz w:val="80"/>
          <w:szCs w:val="80"/>
        </w:rPr>
      </w:pPr>
      <w:r>
        <w:rPr>
          <w:i/>
          <w:sz w:val="80"/>
          <w:szCs w:val="80"/>
        </w:rPr>
        <w:t>PROJEKT ZESPOŁOWY</w:t>
      </w:r>
    </w:p>
    <w:p w:rsidR="009C6392" w:rsidRDefault="009C6392" w:rsidP="009C6392">
      <w:pPr>
        <w:jc w:val="center"/>
        <w:rPr>
          <w:i/>
          <w:sz w:val="80"/>
          <w:szCs w:val="80"/>
        </w:rPr>
      </w:pPr>
    </w:p>
    <w:p w:rsidR="009C6392" w:rsidRDefault="009C6392" w:rsidP="009C6392">
      <w:pPr>
        <w:jc w:val="center"/>
        <w:rPr>
          <w:color w:val="008000"/>
          <w:sz w:val="52"/>
          <w:szCs w:val="52"/>
        </w:rPr>
      </w:pPr>
      <w:r w:rsidRPr="00E718F1">
        <w:rPr>
          <w:color w:val="008000"/>
          <w:sz w:val="52"/>
          <w:szCs w:val="52"/>
        </w:rPr>
        <w:t xml:space="preserve">Projekt i implementacja </w:t>
      </w:r>
      <w:r w:rsidR="00420DA1">
        <w:rPr>
          <w:color w:val="008000"/>
          <w:sz w:val="52"/>
          <w:szCs w:val="52"/>
        </w:rPr>
        <w:t>aplikacji wspomagającej ligowe rozgrywki piłkarzyków.</w:t>
      </w:r>
      <w:r w:rsidRPr="00E718F1">
        <w:rPr>
          <w:color w:val="008000"/>
          <w:sz w:val="52"/>
          <w:szCs w:val="52"/>
        </w:rPr>
        <w:t xml:space="preserve"> </w:t>
      </w:r>
    </w:p>
    <w:p w:rsidR="009C6392" w:rsidRPr="00E718F1" w:rsidRDefault="009C6392" w:rsidP="009C6392">
      <w:pPr>
        <w:jc w:val="center"/>
        <w:rPr>
          <w:color w:val="008000"/>
          <w:sz w:val="52"/>
          <w:szCs w:val="52"/>
        </w:rPr>
      </w:pPr>
    </w:p>
    <w:p w:rsidR="009C6392" w:rsidRDefault="009C6392" w:rsidP="009C6392">
      <w:pPr>
        <w:jc w:val="center"/>
        <w:rPr>
          <w:color w:val="008000"/>
          <w:sz w:val="60"/>
          <w:szCs w:val="60"/>
        </w:rPr>
      </w:pPr>
    </w:p>
    <w:p w:rsidR="009C6392" w:rsidRPr="001C7258" w:rsidRDefault="009C6392" w:rsidP="009C6392">
      <w:pPr>
        <w:jc w:val="center"/>
        <w:rPr>
          <w:i/>
          <w:color w:val="000000" w:themeColor="text1"/>
          <w:sz w:val="40"/>
          <w:szCs w:val="40"/>
        </w:rPr>
      </w:pPr>
      <w:r w:rsidRPr="001C7258">
        <w:rPr>
          <w:i/>
          <w:color w:val="000000" w:themeColor="text1"/>
          <w:sz w:val="40"/>
          <w:szCs w:val="40"/>
        </w:rPr>
        <w:t>Artur Kucybała</w:t>
      </w:r>
      <w:r w:rsidR="00042184">
        <w:rPr>
          <w:i/>
          <w:color w:val="000000" w:themeColor="text1"/>
          <w:sz w:val="40"/>
          <w:szCs w:val="40"/>
        </w:rPr>
        <w:t>, Radosław Jagiełło, Mateusz Gwiazda</w:t>
      </w:r>
    </w:p>
    <w:p w:rsidR="009C6392" w:rsidRDefault="00042184" w:rsidP="009C6392">
      <w:pPr>
        <w:jc w:val="center"/>
        <w:rPr>
          <w:i/>
          <w:color w:val="000000" w:themeColor="text1"/>
          <w:sz w:val="40"/>
          <w:szCs w:val="40"/>
        </w:rPr>
      </w:pPr>
      <w:r>
        <w:rPr>
          <w:i/>
          <w:color w:val="000000" w:themeColor="text1"/>
          <w:sz w:val="40"/>
          <w:szCs w:val="40"/>
        </w:rPr>
        <w:t>Grupa Z709</w:t>
      </w:r>
    </w:p>
    <w:p w:rsidR="009C6392" w:rsidRPr="00AE13FA" w:rsidRDefault="009C6392" w:rsidP="009C6392">
      <w:pPr>
        <w:jc w:val="center"/>
        <w:rPr>
          <w:color w:val="000000" w:themeColor="text1"/>
          <w:sz w:val="44"/>
          <w:szCs w:val="44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b/>
          <w:bCs/>
          <w:color w:val="E36C0A"/>
          <w:kern w:val="1"/>
          <w:sz w:val="56"/>
          <w:szCs w:val="56"/>
          <w:lang w:eastAsia="en-US"/>
        </w:rPr>
      </w:pPr>
    </w:p>
    <w:p w:rsidR="00F4447F" w:rsidRDefault="00F4447F" w:rsidP="00F4447F">
      <w:pPr>
        <w:suppressAutoHyphens/>
        <w:jc w:val="center"/>
        <w:rPr>
          <w:rFonts w:ascii="Times New Roman" w:hAnsi="Times New Roman"/>
          <w:b/>
          <w:color w:val="008000"/>
          <w:sz w:val="50"/>
          <w:szCs w:val="50"/>
        </w:rPr>
      </w:pPr>
    </w:p>
    <w:p w:rsidR="00F4447F" w:rsidRPr="009E36A2" w:rsidRDefault="00F4447F" w:rsidP="00F4447F">
      <w:pPr>
        <w:suppressAutoHyphens/>
        <w:jc w:val="center"/>
        <w:rPr>
          <w:rFonts w:ascii="Times New Roman" w:eastAsia="Calibri" w:hAnsi="Times New Roman"/>
          <w:kern w:val="1"/>
          <w:lang w:eastAsia="en-US"/>
        </w:rPr>
      </w:pPr>
    </w:p>
    <w:p w:rsidR="00420DA1" w:rsidRDefault="00420DA1" w:rsidP="00F4447F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</w:t>
      </w:r>
    </w:p>
    <w:p w:rsidR="00E112D1" w:rsidRPr="00420DA1" w:rsidRDefault="00281F04" w:rsidP="00420DA1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Analiza systemu</w:t>
      </w:r>
    </w:p>
    <w:p w:rsidR="00420DA1" w:rsidRDefault="00420DA1">
      <w:pPr>
        <w:rPr>
          <w:rFonts w:ascii="Times New Roman" w:hAnsi="Times New Roman"/>
        </w:rPr>
      </w:pPr>
    </w:p>
    <w:p w:rsidR="009E36A2" w:rsidRDefault="009E36A2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="00420DA1">
        <w:rPr>
          <w:rFonts w:ascii="Times New Roman" w:hAnsi="Times New Roman"/>
          <w:sz w:val="32"/>
          <w:szCs w:val="32"/>
        </w:rPr>
        <w:t>Przedstawienie koncepcji systemu</w:t>
      </w:r>
    </w:p>
    <w:p w:rsidR="009E36A2" w:rsidRDefault="00C911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="009E36A2" w:rsidRPr="009E36A2">
        <w:rPr>
          <w:rFonts w:ascii="Times New Roman" w:hAnsi="Times New Roman"/>
          <w:sz w:val="28"/>
          <w:szCs w:val="28"/>
        </w:rPr>
        <w:t xml:space="preserve">. </w:t>
      </w:r>
      <w:r w:rsidR="00304D44">
        <w:rPr>
          <w:rFonts w:ascii="Times New Roman" w:hAnsi="Times New Roman"/>
          <w:sz w:val="28"/>
          <w:szCs w:val="28"/>
        </w:rPr>
        <w:t>Ogólny opis produktu</w:t>
      </w:r>
    </w:p>
    <w:p w:rsidR="00304D44" w:rsidRDefault="00C911DB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wspomagająca ligowe rozgrywki piłkarzyków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powstał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FF07E9" w:rsidRPr="006D7D80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na potrzeby pracy inżynierskiej. Główny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m celem wdrożenia oprogramowania</w:t>
      </w:r>
      <w:r w:rsidR="006E6B4D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jest 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udostępnienie światu funkcjonalnej aplikacji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dzięki której każda grupa użytkowników będzie mo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gł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w prostszy i bardziej wydajny sposób zarządzać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prowadzonymi rozgrywkami w utworzonej przez tą grupę lidze</w:t>
      </w:r>
      <w:r w:rsidR="00FF07E9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  <w:r w:rsidR="00E764A6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Aplikacja ta </w:t>
      </w:r>
      <w:r w:rsidR="00C568C5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będzie</w:t>
      </w: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 xml:space="preserve"> informować każdego użytkownika o najważniejszych informacjach danej ligi, m.in. tabeli z punktacją, meczach odbytych oraz nadchodzących, profilach drużyn itp</w:t>
      </w:r>
      <w:r w:rsidR="00304D44"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.</w:t>
      </w:r>
    </w:p>
    <w:p w:rsidR="00304D44" w:rsidRDefault="008D32F5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  <w:t>Aplikacja będzie przeznaczona przede wszystkim dla firm oraz innych zamkniętych grup. Z przeprowadzonych wstępnych analiz wynika, że w dużej części firm pracownicy w wolnym od pracy czasie prowadzą między sobą rozgrywki piłkarzyków lecz nie posiadają odpowiedniego narzędzia, które mogło by im pomóc stworzyć zamkniętą ligę dzięki, której mecze są z</w:t>
      </w:r>
    </w:p>
    <w:p w:rsidR="004E216D" w:rsidRPr="00304D44" w:rsidRDefault="00FF07E9" w:rsidP="00FF07E9">
      <w:pPr>
        <w:suppressAutoHyphens/>
        <w:spacing w:after="0" w:line="240" w:lineRule="auto"/>
        <w:ind w:firstLine="284"/>
        <w:rPr>
          <w:rFonts w:ascii="Times New Roman" w:eastAsia="Calibri" w:hAnsi="Times New Roman"/>
          <w:bCs/>
          <w:kern w:val="1"/>
          <w:sz w:val="24"/>
          <w:szCs w:val="24"/>
          <w:lang w:eastAsia="en-US"/>
        </w:rPr>
      </w:pPr>
      <w:r w:rsidRPr="006D7D80">
        <w:rPr>
          <w:rFonts w:ascii="Times New Roman" w:hAnsi="Times New Roman"/>
          <w:color w:val="000000"/>
          <w:sz w:val="24"/>
          <w:szCs w:val="24"/>
        </w:rPr>
        <w:t>Czas poświęcony na realizację projektu będzie</w:t>
      </w:r>
      <w:r w:rsidR="00E764A6">
        <w:rPr>
          <w:rFonts w:ascii="Times New Roman" w:hAnsi="Times New Roman"/>
          <w:color w:val="000000"/>
          <w:sz w:val="24"/>
          <w:szCs w:val="24"/>
        </w:rPr>
        <w:t xml:space="preserve"> także</w:t>
      </w:r>
      <w:r w:rsidRPr="006D7D80">
        <w:rPr>
          <w:rFonts w:ascii="Times New Roman" w:hAnsi="Times New Roman"/>
          <w:color w:val="000000"/>
          <w:sz w:val="24"/>
          <w:szCs w:val="24"/>
        </w:rPr>
        <w:t xml:space="preserve"> czasem edukowania i poznawania </w:t>
      </w:r>
      <w:r w:rsidR="00813D1F">
        <w:rPr>
          <w:rFonts w:ascii="Times New Roman" w:hAnsi="Times New Roman"/>
          <w:color w:val="000000"/>
          <w:sz w:val="24"/>
          <w:szCs w:val="24"/>
        </w:rPr>
        <w:t>nowych możliwości platformy Visual Studio</w:t>
      </w:r>
      <w:r w:rsidR="00C911DB">
        <w:rPr>
          <w:rFonts w:ascii="Times New Roman" w:hAnsi="Times New Roman"/>
          <w:color w:val="000000"/>
          <w:sz w:val="24"/>
          <w:szCs w:val="24"/>
        </w:rPr>
        <w:t xml:space="preserve"> oraz wzorca MVC.</w:t>
      </w:r>
    </w:p>
    <w:p w:rsidR="007300AD" w:rsidRDefault="007300AD" w:rsidP="00AB00F0">
      <w:pPr>
        <w:suppressAutoHyphens/>
        <w:spacing w:after="0" w:line="240" w:lineRule="auto"/>
        <w:ind w:firstLine="284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8D32F5" w:rsidRDefault="008D32F5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Diagram kontekstowy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aplikacji wspomagającej</w:t>
      </w:r>
      <w:r w:rsidRPr="00096A5C">
        <w:rPr>
          <w:rFonts w:ascii="Times New Roman" w:hAnsi="Times New Roman"/>
          <w:color w:val="000000" w:themeColor="text1"/>
          <w:sz w:val="24"/>
          <w:szCs w:val="24"/>
        </w:rPr>
        <w:t xml:space="preserve"> zarządzanie </w:t>
      </w:r>
      <w:r w:rsidR="00304D44">
        <w:rPr>
          <w:rFonts w:ascii="Times New Roman" w:hAnsi="Times New Roman"/>
          <w:color w:val="000000" w:themeColor="text1"/>
          <w:sz w:val="24"/>
          <w:szCs w:val="24"/>
        </w:rPr>
        <w:t>ligą piłkarzyków.</w:t>
      </w:r>
    </w:p>
    <w:p w:rsidR="00096A5C" w:rsidRDefault="00096A5C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F5648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9" type="#_x0000_t34" style="position:absolute;margin-left:71.55pt;margin-top:57pt;width:97.15pt;height:80.85pt;rotation:180;z-index:251679744" o:connectortype="elbow" adj="21655,-122854,-50593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8" type="#_x0000_t34" style="position:absolute;margin-left:146.3pt;margin-top:28.55pt;width:70.5pt;height:63.75pt;rotation:90;flip:x;z-index:251678720" o:connectortype="elbow" adj="15,117656,-63881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47" type="#_x0000_t34" style="position:absolute;margin-left:243.05pt;margin-top:27.05pt;width:70.5pt;height:66.75pt;rotation:90;z-index:251677696" o:connectortype="elbow" adj="91,-112369,-11351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4" style="position:absolute;margin-left:311.65pt;margin-top:-5.55pt;width:129.75pt;height:58.5pt;z-index:251674624" arcsize="10923f" fillcolor="#4bacc6 [3208]" strokecolor="#f2f2f2 [3041]" strokeweight="3pt">
            <v:shadow on="t" type="perspective" color="#205867 [1608]" opacity=".5" offset="1pt" offset2="-1pt"/>
            <v:textbox style="mso-next-textbox:#_x0000_s1044">
              <w:txbxContent>
                <w:p w:rsidR="00CB07EE" w:rsidRPr="00096A5C" w:rsidRDefault="00CB07EE" w:rsidP="007300AD">
                  <w:pPr>
                    <w:spacing w:before="240" w:line="240" w:lineRule="auto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Administrator</w:t>
                  </w:r>
                </w:p>
              </w:txbxContent>
            </v:textbox>
          </v:roundrect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3" style="position:absolute;margin-left:16.15pt;margin-top:-5.55pt;width:129.75pt;height:58.5pt;z-index:251673600" arcsize="10923f" fillcolor="#4bacc6 [3208]" strokecolor="#f2f2f2 [3041]" strokeweight="3pt">
            <v:shadow on="t" type="perspective" color="#205867 [1608]" opacity=".5" offset="1pt" offset2="-1pt"/>
            <v:textbox style="mso-next-textbox:#_x0000_s1043">
              <w:txbxContent>
                <w:p w:rsidR="00CB07EE" w:rsidRPr="00096A5C" w:rsidRDefault="00CB07EE" w:rsidP="007300AD">
                  <w:pPr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 w:rsidRPr="00096A5C"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Zarejestrowany użytkownik</w:t>
                  </w:r>
                </w:p>
              </w:txbxContent>
            </v:textbox>
          </v:roundrect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F5648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7" type="#_x0000_t34" style="position:absolute;margin-left:290.8pt;margin-top:5.25pt;width:92.95pt;height:70.3pt;flip:y;z-index:251684864" o:connectortype="elbow" adj="21472,137619,-84041">
            <v:stroke endarrow="block"/>
          </v:shape>
        </w:pict>
      </w:r>
    </w:p>
    <w:p w:rsidR="007300AD" w:rsidRDefault="00EF5648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oval id="_x0000_s1042" style="position:absolute;margin-left:160.75pt;margin-top:18.1pt;width:140.65pt;height:137.3pt;z-index:251672576" fillcolor="#4f81bd [3204]" strokecolor="#9bbb59 [3206]" strokeweight="3pt">
            <v:imagedata embosscolor="shadow add(51)"/>
            <v:shadow type="emboss" color="lineOrFill darken(153)" color2="shadow add(102)" offset="1pt,1pt"/>
            <v:textbox style="mso-next-textbox:#_x0000_s1042">
              <w:txbxContent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>
                    <w:rPr>
                      <w:b/>
                      <w:color w:val="EEECE1" w:themeColor="background2"/>
                      <w:sz w:val="24"/>
                      <w:szCs w:val="24"/>
                    </w:rPr>
                    <w:t>Aplikacja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zarządzania  ligą</w:t>
                  </w:r>
                </w:p>
                <w:p w:rsidR="00CB07EE" w:rsidRPr="00304D44" w:rsidRDefault="00CB07EE" w:rsidP="007300AD">
                  <w:pPr>
                    <w:spacing w:line="240" w:lineRule="auto"/>
                    <w:jc w:val="center"/>
                    <w:rPr>
                      <w:b/>
                      <w:color w:val="EEECE1" w:themeColor="background2"/>
                      <w:sz w:val="24"/>
                      <w:szCs w:val="24"/>
                    </w:rPr>
                  </w:pPr>
                  <w:r w:rsidRPr="00304D44">
                    <w:rPr>
                      <w:b/>
                      <w:color w:val="EEECE1" w:themeColor="background2"/>
                      <w:sz w:val="24"/>
                      <w:szCs w:val="24"/>
                    </w:rPr>
                    <w:t>piłkarzyków</w:t>
                  </w:r>
                </w:p>
              </w:txbxContent>
            </v:textbox>
          </v:oval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F5648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1" type="#_x0000_t34" style="position:absolute;margin-left:265.4pt;margin-top:54.65pt;width:125pt;height:44.85pt;rotation:270;flip:x;z-index:251681792" o:connectortype="elbow" adj="21643,296380,-72775">
            <v:stroke endarrow="block"/>
          </v:shape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4" type="#_x0000_t32" style="position:absolute;margin-left:120.7pt;margin-top:14.6pt;width:40.05pt;height:0;z-index:251682816" o:connectortype="straight"/>
        </w:pict>
      </w: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0" type="#_x0000_t34" style="position:absolute;margin-left:82.2pt;margin-top:53.1pt;width:125pt;height:48pt;rotation:90;flip:x;z-index:251680768" o:connectortype="elbow" adj="21574,220680,-33100">
            <v:stroke endarrow="block"/>
          </v:shape>
        </w:pict>
      </w: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7300AD" w:rsidP="00096A5C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7300AD" w:rsidRDefault="00EF5648" w:rsidP="00096A5C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roundrect id="_x0000_s1045" style="position:absolute;margin-left:168.7pt;margin-top:1.5pt;width:129.75pt;height:58.5pt;z-index:251675648" arcsize="10923f" fillcolor="#4bacc6 [3208]" strokecolor="#f2f2f2 [3041]" strokeweight="3pt">
            <v:shadow on="t" type="perspective" color="#205867 [1608]" opacity=".5" offset="1pt" offset2="-1pt"/>
            <v:textbox style="mso-next-textbox:#_x0000_s1045">
              <w:txbxContent>
                <w:p w:rsidR="00CB07EE" w:rsidRPr="00096A5C" w:rsidRDefault="00CB07EE" w:rsidP="007300AD">
                  <w:pPr>
                    <w:spacing w:before="240"/>
                    <w:jc w:val="center"/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</w:pPr>
                  <w:r>
                    <w:rPr>
                      <w:b/>
                      <w:i/>
                      <w:color w:val="FFFFFF" w:themeColor="background1"/>
                      <w:sz w:val="28"/>
                      <w:szCs w:val="28"/>
                    </w:rPr>
                    <w:t>Baza danych</w:t>
                  </w:r>
                </w:p>
              </w:txbxContent>
            </v:textbox>
          </v:roundrect>
        </w:pict>
      </w:r>
    </w:p>
    <w:p w:rsidR="00A81AB0" w:rsidRDefault="00EF5648" w:rsidP="00A81AB0">
      <w:pPr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pict>
          <v:shape id="_x0000_s1055" type="#_x0000_t32" style="position:absolute;margin-left:298.45pt;margin-top:10.25pt;width:51.85pt;height:0;flip:x;z-index:251683840" o:connectortype="straight"/>
        </w:pict>
      </w:r>
    </w:p>
    <w:p w:rsidR="00C60BF0" w:rsidRDefault="008D32F5" w:rsidP="00C60BF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1</w:t>
      </w:r>
      <w:r w:rsidR="00C60BF0">
        <w:rPr>
          <w:rFonts w:ascii="Times New Roman" w:hAnsi="Times New Roman"/>
          <w:sz w:val="28"/>
          <w:szCs w:val="28"/>
        </w:rPr>
        <w:t>.2. Charakterystyka użytkowników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Użytkownik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 - jest to osoba która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korzysta z </w:t>
      </w:r>
      <w:r w:rsidR="008D32F5">
        <w:rPr>
          <w:rFonts w:ascii="Times New Roman" w:eastAsia="Calibri" w:hAnsi="Times New Roman"/>
          <w:kern w:val="1"/>
          <w:sz w:val="24"/>
          <w:szCs w:val="24"/>
          <w:lang w:eastAsia="en-US"/>
        </w:rPr>
        <w:t>aplikacji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. Użytkownik posiada prywatne konto w systemie, ma możliwość zalogowania się oraz korzystania z wsz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ystkich funkcjonalności systemu. </w:t>
      </w:r>
    </w:p>
    <w:p w:rsidR="00C60BF0" w:rsidRPr="006D7D80" w:rsidRDefault="00C60BF0" w:rsidP="00C60BF0">
      <w:pPr>
        <w:numPr>
          <w:ilvl w:val="0"/>
          <w:numId w:val="4"/>
        </w:numPr>
        <w:suppressAutoHyphens/>
        <w:spacing w:after="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jest to osoba administrująca i zarządzająca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systemem, której zadania to przede wszystkim weryfikacja użytk</w:t>
      </w:r>
      <w:r w:rsidR="00D9589D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owników,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dokonywanie wszelkich aktualizacji oraz dbanie o bezpieczeństwo danych użytkowników.</w:t>
      </w:r>
    </w:p>
    <w:p w:rsidR="007300AD" w:rsidRDefault="007300AD" w:rsidP="00A81AB0">
      <w:pPr>
        <w:rPr>
          <w:rFonts w:ascii="Times New Roman" w:hAnsi="Times New Roman"/>
          <w:color w:val="000000" w:themeColor="text1"/>
          <w:sz w:val="24"/>
          <w:szCs w:val="24"/>
        </w:rPr>
      </w:pPr>
    </w:p>
    <w:p w:rsidR="0055628B" w:rsidRDefault="0055628B" w:rsidP="0055628B">
      <w:p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B6127D" w:rsidRDefault="00B6127D" w:rsidP="0046132D">
      <w:pPr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9C6392" w:rsidRDefault="00045315" w:rsidP="0046132D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</w:t>
      </w:r>
      <w:r w:rsidR="0046132D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Specyfikacja funkcjonalna</w:t>
      </w:r>
    </w:p>
    <w:p w:rsidR="00E73CA7" w:rsidRDefault="00045315" w:rsidP="0046132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46132D">
        <w:rPr>
          <w:rFonts w:ascii="Times New Roman" w:hAnsi="Times New Roman"/>
          <w:sz w:val="28"/>
          <w:szCs w:val="28"/>
        </w:rPr>
        <w:t xml:space="preserve">.1. Diagram </w:t>
      </w:r>
      <w:r w:rsidR="0059233E">
        <w:rPr>
          <w:rFonts w:ascii="Times New Roman" w:hAnsi="Times New Roman"/>
          <w:sz w:val="28"/>
          <w:szCs w:val="28"/>
        </w:rPr>
        <w:t>hierarchii funkcji (FHD)</w:t>
      </w:r>
    </w:p>
    <w:p w:rsidR="0046132D" w:rsidRDefault="0046132D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Default="0059233E" w:rsidP="0046132D">
      <w:pPr>
        <w:suppressAutoHyphens/>
        <w:contextualSpacing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59233E" w:rsidRPr="0046132D" w:rsidRDefault="00E962C5" w:rsidP="00E962C5">
      <w:pPr>
        <w:suppressAutoHyphens/>
        <w:ind w:left="-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636435" cy="3965944"/>
            <wp:effectExtent l="19050" t="0" r="0" b="0"/>
            <wp:docPr id="34" name="Obraz 33" descr="diagramf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fh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9298" cy="3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F0" w:rsidRDefault="00C60BF0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2.2. Główne funkcje systemu</w:t>
      </w:r>
    </w:p>
    <w:p w:rsidR="00E962C5" w:rsidRDefault="00E962C5" w:rsidP="00E962C5">
      <w:pPr>
        <w:rPr>
          <w:rFonts w:ascii="Times New Roman" w:hAnsi="Times New Roman"/>
          <w:sz w:val="28"/>
          <w:szCs w:val="28"/>
        </w:rPr>
      </w:pP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Użytkownik w kontekście 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może: </w:t>
      </w:r>
    </w:p>
    <w:p w:rsidR="00E962C5" w:rsidRPr="006D7D80" w:rsidRDefault="00E962C5" w:rsidP="00E962C5">
      <w:pPr>
        <w:suppressAutoHyphens/>
        <w:spacing w:after="0" w:line="240" w:lineRule="auto"/>
        <w:ind w:firstLine="99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indywidualne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konto użytkownika.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nowe grupy w postaci własnej ligi.</w:t>
      </w:r>
    </w:p>
    <w:p w:rsidR="00E962C5" w:rsidRPr="006D7D80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Aktualizować oraz s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prawdzać status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swojej ligi (będąc jej administratorem).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Tworzyć zamknięte grupy użytkowników (nowe ligi).</w:t>
      </w:r>
    </w:p>
    <w:p w:rsidR="00E962C5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Administrować własną grupą użytkowników.</w:t>
      </w:r>
    </w:p>
    <w:p w:rsidR="00E962C5" w:rsidRPr="004F456C" w:rsidRDefault="00E962C5" w:rsidP="00E962C5">
      <w:pPr>
        <w:numPr>
          <w:ilvl w:val="0"/>
          <w:numId w:val="5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Prowadzić rozmowę z innymi użytkownikami w postaci zamkniętego czatu.</w:t>
      </w: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Administrator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440" w:hanging="447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Dokonywać aktualizacji systemu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.</w:t>
      </w:r>
    </w:p>
    <w:p w:rsidR="00E962C5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kontami użytkowników.</w:t>
      </w:r>
    </w:p>
    <w:p w:rsidR="00E962C5" w:rsidRPr="0055628B" w:rsidRDefault="00E962C5" w:rsidP="00E962C5">
      <w:pPr>
        <w:numPr>
          <w:ilvl w:val="0"/>
          <w:numId w:val="6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Zarządzać bazą danych systemu.</w:t>
      </w: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Baza danych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 w kontekście </w:t>
      </w: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 xml:space="preserve">aplikacji </w:t>
      </w:r>
      <w:r w:rsidRPr="006D7D80">
        <w:rPr>
          <w:rFonts w:ascii="Times New Roman" w:eastAsia="Calibri" w:hAnsi="Times New Roman"/>
          <w:kern w:val="1"/>
          <w:sz w:val="24"/>
          <w:szCs w:val="24"/>
          <w:lang w:eastAsia="en-US"/>
        </w:rPr>
        <w:t>może:</w:t>
      </w:r>
    </w:p>
    <w:p w:rsidR="00E962C5" w:rsidRPr="006D7D80" w:rsidRDefault="00E962C5" w:rsidP="00E962C5">
      <w:pPr>
        <w:suppressAutoHyphens/>
        <w:spacing w:after="0" w:line="240" w:lineRule="auto"/>
        <w:ind w:left="1713" w:hanging="720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Przyjmować oraz przechowywać dane użytkowników.</w:t>
      </w:r>
    </w:p>
    <w:p w:rsidR="00E962C5" w:rsidRDefault="00E962C5" w:rsidP="00E962C5">
      <w:pPr>
        <w:numPr>
          <w:ilvl w:val="0"/>
          <w:numId w:val="7"/>
        </w:numPr>
        <w:suppressAutoHyphens/>
        <w:spacing w:after="0" w:line="240" w:lineRule="auto"/>
        <w:rPr>
          <w:rFonts w:ascii="Times New Roman" w:eastAsia="Calibri" w:hAnsi="Times New Roman"/>
          <w:kern w:val="1"/>
          <w:sz w:val="24"/>
          <w:szCs w:val="24"/>
          <w:lang w:eastAsia="en-US"/>
        </w:rPr>
      </w:pPr>
      <w:r>
        <w:rPr>
          <w:rFonts w:ascii="Times New Roman" w:eastAsia="Calibri" w:hAnsi="Times New Roman"/>
          <w:kern w:val="1"/>
          <w:sz w:val="24"/>
          <w:szCs w:val="24"/>
          <w:lang w:eastAsia="en-US"/>
        </w:rPr>
        <w:t>Udostępniać przechowywane dane na żądanie systemu.</w:t>
      </w:r>
    </w:p>
    <w:p w:rsidR="00E962C5" w:rsidRDefault="00E962C5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Default="00C1341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2.3 Diagram poziomu zerowego aplikacji wspomagającej ligowe rozgrywki piłkarzyków</w:t>
      </w:r>
    </w:p>
    <w:p w:rsidR="00C13412" w:rsidRDefault="00C13412">
      <w:pPr>
        <w:rPr>
          <w:rFonts w:ascii="Times New Roman" w:hAnsi="Times New Roman"/>
          <w:sz w:val="28"/>
          <w:szCs w:val="28"/>
        </w:rPr>
      </w:pPr>
    </w:p>
    <w:p w:rsidR="00C13412" w:rsidRPr="00C60BF0" w:rsidRDefault="004904DC" w:rsidP="004904DC">
      <w:pPr>
        <w:ind w:left="-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7040969" cy="6162533"/>
            <wp:effectExtent l="19050" t="0" r="7531" b="0"/>
            <wp:docPr id="36" name="Obraz 35" descr="diagram_zero_proj_zes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zero_proj_zesp (1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8989" cy="6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2E7" w:rsidRDefault="00A732E7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9C6392" w:rsidRDefault="009C6392" w:rsidP="009C6392">
      <w:pPr>
        <w:ind w:left="-1134" w:right="-142"/>
        <w:jc w:val="center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p w:rsidR="00C13412" w:rsidRDefault="00C13412" w:rsidP="0059233E">
      <w:pPr>
        <w:ind w:firstLine="708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 wspomagającej ligowe rozgrywki piłkarzyków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Administrator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Osoba zarządzająca całym systemem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2.0.0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administratora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rejestruje się  i loguje w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2.1.0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Wyloguj administratora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17709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w którym administrator zostaje wylogowany z </w:t>
            </w:r>
            <w:r w:rsidR="0017709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nową ligę piłkarzyków</w:t>
            </w:r>
          </w:p>
          <w:p w:rsidR="004904DC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4904DC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1.2.1</w:t>
            </w:r>
          </w:p>
          <w:p w:rsidR="00A732E7" w:rsidRPr="00614F05" w:rsidRDefault="004904DC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A732E7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użytkownik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dodaje wynik odbytego meczu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lidze,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której jest administratorem</w:t>
            </w:r>
          </w:p>
          <w:p w:rsidR="00A732E7" w:rsidRPr="00614F05" w:rsidRDefault="00A732E7" w:rsidP="00A732E7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4904DC" w:rsidRPr="00614F05" w:rsidRDefault="004904DC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wysyła wiadomość tekstową do innego użytkownika będącego członkiem tej samej grupy. Jest to również proces, w którym system wysyła powiadomienia do użytkownika w postaci tekstowej oraz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formie tablicy ogłoszeń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</w:tr>
      <w:tr w:rsidR="00A732E7" w:rsidRPr="0040312B" w:rsidTr="00A732E7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3.0.0</w:t>
            </w:r>
          </w:p>
          <w:p w:rsidR="00A732E7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Aktualizacja </w:t>
            </w:r>
          </w:p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Proces, w którym terminator "Administrator" dokonuje zmian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A732E7" w:rsidRPr="0040312B" w:rsidTr="00AA466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06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3.0.1</w:t>
            </w:r>
          </w:p>
          <w:p w:rsidR="00A732E7" w:rsidRPr="00614F05" w:rsidRDefault="00850643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Proces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0643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Proces, w którym terminator "Administrator" uzyskuje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żądane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dane z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850643">
              <w:rPr>
                <w:rFonts w:ascii="Times New Roman" w:eastAsia="Calibri" w:hAnsi="Times New Roman"/>
                <w:kern w:val="1"/>
                <w:sz w:val="28"/>
                <w:szCs w:val="28"/>
              </w:rPr>
              <w:t>systemu oraz takie dane wysyła w postaci komunikatów.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Żądanie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 żądaniem wylogowania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4904DC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nowej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przez użytkownika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owej 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 nowej ligi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Utworzenie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ym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Potwierdzenie </w:t>
            </w:r>
            <w:r w:rsidR="004904DC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nowego 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przyjęciu przez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aplikację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nowego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4904DC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ływ danych zawierający informacje </w:t>
            </w:r>
            <w:r w:rsidR="004904DC">
              <w:rPr>
                <w:rFonts w:ascii="Times New Roman" w:eastAsia="Calibri" w:hAnsi="Times New Roman"/>
                <w:kern w:val="2"/>
                <w:sz w:val="28"/>
                <w:szCs w:val="28"/>
              </w:rPr>
              <w:t>o wyniku odbytego meczu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 (oraz innych informacji na temat odbytego meczu)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4904DC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Potwierdzenie dodania 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Default="00A732E7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726B58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służący do komunikacji pomiędzy użytkownikami tej samej grupy oraz pomiędzy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aplikacją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a użytkownikiem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ligi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meczu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e na temat </w:t>
            </w:r>
            <w:r w:rsidR="00DD4EAE">
              <w:rPr>
                <w:rFonts w:ascii="Times New Roman" w:eastAsia="Calibri" w:hAnsi="Times New Roman"/>
                <w:kern w:val="2"/>
                <w:sz w:val="28"/>
                <w:szCs w:val="28"/>
              </w:rPr>
              <w:t>meczu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DD4EA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na temat </w:t>
            </w:r>
            <w:r w:rsidR="00DD4EAE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wyniku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DD4EAE" w:rsidP="00DD4EA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A732E7" w:rsidRPr="0040312B" w:rsidTr="00A732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62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A732E7" w:rsidRPr="00614F05" w:rsidRDefault="00A732E7" w:rsidP="00A732E7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danych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A732E7" w:rsidRPr="00614F05" w:rsidRDefault="00A732E7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Magazyn danych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A732E7" w:rsidRPr="00614F05" w:rsidRDefault="00A732E7" w:rsidP="005A7C94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Magazyn danych na temat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całości </w:t>
            </w:r>
            <w:r w:rsidR="005A7C94">
              <w:rPr>
                <w:rFonts w:ascii="Times New Roman" w:eastAsia="Calibri" w:hAnsi="Times New Roman"/>
                <w:kern w:val="2"/>
                <w:sz w:val="28"/>
                <w:szCs w:val="28"/>
              </w:rPr>
              <w:t>aplikacji</w:t>
            </w:r>
          </w:p>
        </w:tc>
      </w:tr>
    </w:tbl>
    <w:p w:rsidR="00E73CA7" w:rsidRDefault="00E73CA7">
      <w:pPr>
        <w:rPr>
          <w:rFonts w:ascii="Times New Roman" w:hAnsi="Times New Roman"/>
          <w:sz w:val="32"/>
          <w:szCs w:val="32"/>
        </w:rPr>
      </w:pPr>
    </w:p>
    <w:p w:rsidR="00FC58F3" w:rsidRDefault="00FC58F3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AA466C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</w:p>
    <w:p w:rsidR="0059233E" w:rsidRDefault="0059233E" w:rsidP="0059233E">
      <w:pPr>
        <w:tabs>
          <w:tab w:val="left" w:pos="1875"/>
        </w:tabs>
        <w:rPr>
          <w:rFonts w:ascii="Times New Roman" w:hAnsi="Times New Roman"/>
          <w:sz w:val="32"/>
          <w:szCs w:val="32"/>
        </w:rPr>
      </w:pPr>
    </w:p>
    <w:p w:rsidR="009C6392" w:rsidRDefault="009C6392" w:rsidP="00FC58F3">
      <w:pPr>
        <w:rPr>
          <w:rFonts w:ascii="Times New Roman" w:hAnsi="Times New Roman"/>
          <w:sz w:val="28"/>
          <w:szCs w:val="28"/>
        </w:rPr>
      </w:pPr>
    </w:p>
    <w:p w:rsidR="00AA466C" w:rsidRDefault="00AA466C" w:rsidP="00FC58F3">
      <w:pPr>
        <w:rPr>
          <w:rFonts w:ascii="Times New Roman" w:hAnsi="Times New Roman"/>
          <w:sz w:val="28"/>
          <w:szCs w:val="28"/>
        </w:rPr>
      </w:pPr>
    </w:p>
    <w:p w:rsidR="00D01795" w:rsidRDefault="00572DB3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3.2.1.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Diagram rejestracji, logowania i wylogowania </w:t>
      </w:r>
      <w:r>
        <w:rPr>
          <w:rFonts w:ascii="Times New Roman" w:eastAsia="Calibri" w:hAnsi="Times New Roman"/>
          <w:kern w:val="1"/>
          <w:sz w:val="28"/>
          <w:szCs w:val="28"/>
          <w:lang w:eastAsia="en-US"/>
        </w:rPr>
        <w:t>użytkownika</w:t>
      </w:r>
      <w:r>
        <w:rPr>
          <w:rFonts w:ascii="Times New Roman" w:hAnsi="Times New Roman"/>
          <w:sz w:val="28"/>
          <w:szCs w:val="28"/>
        </w:rPr>
        <w:t>.</w:t>
      </w: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</w:p>
    <w:p w:rsidR="00070AEB" w:rsidRDefault="00070AEB" w:rsidP="00572DB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5711825"/>
            <wp:effectExtent l="19050" t="0" r="4445" b="0"/>
            <wp:docPr id="38" name="Obraz 37" descr="logowani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wani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982" w:rsidRPr="00AA466C" w:rsidRDefault="00260982" w:rsidP="00AA466C">
      <w:pPr>
        <w:ind w:left="-709"/>
        <w:jc w:val="center"/>
        <w:rPr>
          <w:rFonts w:ascii="Times New Roman" w:hAnsi="Times New Roman"/>
          <w:sz w:val="28"/>
          <w:szCs w:val="28"/>
        </w:rPr>
      </w:pPr>
    </w:p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p w:rsidR="00070AEB" w:rsidRDefault="00070AEB">
      <w:pPr>
        <w:rPr>
          <w:rFonts w:ascii="Times New Roman" w:hAnsi="Times New Roman"/>
          <w:sz w:val="32"/>
          <w:szCs w:val="32"/>
        </w:rPr>
      </w:pPr>
    </w:p>
    <w:p w:rsidR="00AA466C" w:rsidRDefault="00AA466C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lastRenderedPageBreak/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C33176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070A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C33176" w:rsidRPr="0040312B" w:rsidTr="00927198">
        <w:trPr>
          <w:trHeight w:val="112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1.0.0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Rejestracja, logowanie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rejestruje się i loguje w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rPr>
          <w:trHeight w:val="111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1.1.0</w:t>
            </w:r>
          </w:p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Wyloguj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C33176" w:rsidRPr="00614F05" w:rsidRDefault="00C33176" w:rsidP="00070AEB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zostaje wylogowany z </w:t>
            </w:r>
            <w:r w:rsidR="00070AEB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  <w:tr w:rsidR="00C33176" w:rsidRPr="0040312B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382"/>
          <w:jc w:val="center"/>
        </w:trPr>
        <w:tc>
          <w:tcPr>
            <w:tcW w:w="2870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  <w:tc>
          <w:tcPr>
            <w:tcW w:w="2521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shd w:val="clear" w:color="auto" w:fill="BFBFBF" w:themeFill="background1" w:themeFillShade="BF"/>
          </w:tcPr>
          <w:p w:rsidR="00C33176" w:rsidRPr="00614F05" w:rsidRDefault="00C33176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292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Dane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zarejestrowanego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  <w:tr w:rsidR="00927198" w:rsidRPr="00614F05" w:rsidTr="009271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</w:tblPrEx>
        <w:trPr>
          <w:trHeight w:val="1436"/>
          <w:jc w:val="center"/>
        </w:trPr>
        <w:tc>
          <w:tcPr>
            <w:tcW w:w="2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Walidacja danych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użytkownika</w:t>
            </w:r>
          </w:p>
        </w:tc>
        <w:tc>
          <w:tcPr>
            <w:tcW w:w="25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927198" w:rsidRPr="00614F05" w:rsidRDefault="00927198" w:rsidP="0085731A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Przepływ danych potwierdzających możliwość rejestracji/logowania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użytkownika</w:t>
            </w:r>
          </w:p>
        </w:tc>
      </w:tr>
    </w:tbl>
    <w:p w:rsidR="00C33176" w:rsidRDefault="00C33176">
      <w:pPr>
        <w:rPr>
          <w:rFonts w:ascii="Times New Roman" w:hAnsi="Times New Roman"/>
          <w:sz w:val="32"/>
          <w:szCs w:val="32"/>
        </w:rPr>
      </w:pPr>
    </w:p>
    <w:p w:rsidR="00927198" w:rsidRDefault="00927198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>
      <w:pPr>
        <w:rPr>
          <w:rFonts w:ascii="Times New Roman" w:hAnsi="Times New Roman"/>
          <w:sz w:val="32"/>
          <w:szCs w:val="32"/>
        </w:rPr>
      </w:pPr>
    </w:p>
    <w:p w:rsidR="00D01795" w:rsidRDefault="00D01795" w:rsidP="0074777C">
      <w:pPr>
        <w:rPr>
          <w:rFonts w:ascii="Times New Roman" w:hAnsi="Times New Roman"/>
          <w:sz w:val="32"/>
          <w:szCs w:val="32"/>
        </w:rPr>
      </w:pPr>
    </w:p>
    <w:p w:rsidR="0074777C" w:rsidRDefault="0074777C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070AEB" w:rsidRDefault="00070AEB" w:rsidP="0074777C">
      <w:pPr>
        <w:rPr>
          <w:rFonts w:ascii="Times New Roman" w:hAnsi="Times New Roman"/>
          <w:sz w:val="32"/>
          <w:szCs w:val="32"/>
        </w:rPr>
      </w:pPr>
    </w:p>
    <w:p w:rsidR="00D01795" w:rsidRDefault="0074777C" w:rsidP="00EA6D60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3.2.3.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070AEB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tworzenia nowej ligi, meczu oraz wyników</w:t>
      </w:r>
    </w:p>
    <w:p w:rsidR="007F1FE6" w:rsidRDefault="007F1FE6" w:rsidP="0074777C">
      <w:pPr>
        <w:rPr>
          <w:rFonts w:ascii="Times New Roman" w:hAnsi="Times New Roman"/>
          <w:sz w:val="28"/>
          <w:szCs w:val="28"/>
        </w:rPr>
      </w:pPr>
    </w:p>
    <w:p w:rsidR="00EA6D60" w:rsidRDefault="00EA6D60" w:rsidP="00EA6D60">
      <w:pPr>
        <w:ind w:left="-993"/>
        <w:rPr>
          <w:rFonts w:ascii="Times New Roman" w:hAnsi="Times New Roman"/>
          <w:sz w:val="32"/>
          <w:szCs w:val="32"/>
        </w:rPr>
      </w:pPr>
    </w:p>
    <w:p w:rsidR="00EA6D60" w:rsidRDefault="00EA6D60" w:rsidP="00EA6D60">
      <w:pPr>
        <w:ind w:left="-284" w:right="284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42545</wp:posOffset>
            </wp:positionV>
            <wp:extent cx="6303645" cy="4699000"/>
            <wp:effectExtent l="19050" t="0" r="1905" b="0"/>
            <wp:wrapSquare wrapText="bothSides"/>
            <wp:docPr id="39" name="Obraz 38" descr="diagr_proj_z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zes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br w:type="textWrapping" w:clear="all"/>
      </w:r>
    </w:p>
    <w:p w:rsidR="00F961EB" w:rsidRDefault="00F961EB" w:rsidP="007F1FE6">
      <w:pPr>
        <w:jc w:val="center"/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F961EB" w:rsidRPr="00F961EB" w:rsidTr="00F961EB">
        <w:trPr>
          <w:trHeight w:val="4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F961EB" w:rsidRDefault="00F961EB" w:rsidP="00F961EB">
            <w:pPr>
              <w:suppressAutoHyphens/>
              <w:spacing w:after="0" w:line="240" w:lineRule="auto"/>
              <w:contextualSpacing/>
              <w:jc w:val="center"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F961EB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EA6D60" w:rsidRPr="00614F05" w:rsidTr="007F1FE6">
        <w:trPr>
          <w:trHeight w:val="197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1.2.0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Nowa liga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Proces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nową ligę piłkarzyków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(staje się on automatycznie administratorem danej grupy)</w:t>
            </w:r>
          </w:p>
        </w:tc>
      </w:tr>
      <w:tr w:rsidR="00EA6D60" w:rsidRPr="00614F05" w:rsidTr="00EA6D60">
        <w:trPr>
          <w:trHeight w:val="1545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lastRenderedPageBreak/>
              <w:t>1.2.1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mecz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zalogowany użytkownik tworzy na swoim profilu nowy mecz </w:t>
            </w:r>
          </w:p>
        </w:tc>
      </w:tr>
      <w:tr w:rsidR="00EA6D60" w:rsidRPr="00614F05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1.2.2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Nowy wynik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 dodaje wynik odbytego meczu w lidze, której jest administratorem</w:t>
            </w:r>
          </w:p>
          <w:p w:rsidR="00EA6D60" w:rsidRPr="00614F05" w:rsidRDefault="00EA6D60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</w:p>
        </w:tc>
      </w:tr>
      <w:tr w:rsidR="007F1FE6" w:rsidRPr="00614F05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 przechowująca wszystkie informacje o użytkownikach i przekazująca te dane na żądanie systemu lub administratora.</w:t>
            </w:r>
          </w:p>
        </w:tc>
      </w:tr>
      <w:tr w:rsidR="00EA6D60" w:rsidRPr="0040312B" w:rsidTr="007F1FE6">
        <w:trPr>
          <w:trHeight w:val="1240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zawierający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informacje o nowej lidze stworzonej przez użytkownika</w:t>
            </w:r>
          </w:p>
        </w:tc>
      </w:tr>
      <w:tr w:rsidR="00EA6D60" w:rsidRPr="0040312B" w:rsidTr="007F1FE6">
        <w:trPr>
          <w:trHeight w:val="127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nowej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dodaniu w aplikacji nowej ligi</w:t>
            </w:r>
          </w:p>
        </w:tc>
      </w:tr>
      <w:tr w:rsidR="00EA6D60" w:rsidRPr="0040312B" w:rsidTr="007F1FE6">
        <w:trPr>
          <w:trHeight w:val="1262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Utworzenie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danych zawierający informację o nowo utworzonym meczu</w:t>
            </w:r>
          </w:p>
        </w:tc>
      </w:tr>
      <w:tr w:rsidR="00EA6D60" w:rsidRPr="0040312B" w:rsidTr="00F961EB">
        <w:trPr>
          <w:trHeight w:val="1197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nowego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nowego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Przekazanie informacji o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ływ danych zawierający informacje o wyniku odbytego meczu (oraz innych informacji na temat odbytego meczu)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Potwierdzenie dodania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Przepływ 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przyjęciu przez aplikację danych na temat odbytego meczu</w:t>
            </w:r>
          </w:p>
        </w:tc>
      </w:tr>
      <w:tr w:rsidR="00EA6D60" w:rsidRPr="0040312B" w:rsidTr="007F1FE6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 danych (powiadomienia)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726B58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Przepływ danych służący do komunikacji pomiędzy użytkownikami tej samej grupy oraz pomiędzy aplikacją a użytkownikiem</w:t>
            </w:r>
          </w:p>
        </w:tc>
      </w:tr>
      <w:tr w:rsidR="00EA6D60" w:rsidRPr="0040312B" w:rsidTr="007F1FE6">
        <w:trPr>
          <w:trHeight w:val="1006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lastRenderedPageBreak/>
              <w:t>Dane na temat ligi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 xml:space="preserve">Przepływ danych zawierający informację o 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lidze</w:t>
            </w:r>
          </w:p>
        </w:tc>
      </w:tr>
      <w:tr w:rsidR="00EA6D60" w:rsidRPr="0040312B" w:rsidTr="007F1FE6">
        <w:trPr>
          <w:trHeight w:val="93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meczu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meczu</w:t>
            </w:r>
          </w:p>
        </w:tc>
      </w:tr>
      <w:tr w:rsidR="00EA6D60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uppressAutoHyphens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Dane na temat wyniku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Przepływ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EA6D60" w:rsidRPr="00614F05" w:rsidRDefault="00EA6D60" w:rsidP="00CB07EE">
            <w:pPr>
              <w:spacing w:after="0" w:line="240" w:lineRule="auto"/>
              <w:rPr>
                <w:rFonts w:ascii="Times New Roman" w:eastAsia="Calibri" w:hAnsi="Times New Roman"/>
                <w:kern w:val="2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2"/>
                <w:sz w:val="28"/>
                <w:szCs w:val="28"/>
              </w:rPr>
              <w:t>Przepływ danych zawierający informacj</w:t>
            </w:r>
            <w:r>
              <w:rPr>
                <w:rFonts w:ascii="Times New Roman" w:eastAsia="Calibri" w:hAnsi="Times New Roman"/>
                <w:kern w:val="2"/>
                <w:sz w:val="28"/>
                <w:szCs w:val="28"/>
              </w:rPr>
              <w:t>e na temat wyniku oraz innych informacji, o których wiadomo po jego odbyciu</w:t>
            </w:r>
          </w:p>
        </w:tc>
      </w:tr>
      <w:tr w:rsidR="007F1FE6" w:rsidRPr="0040312B" w:rsidTr="007F1FE6">
        <w:trPr>
          <w:trHeight w:val="1228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614F05" w:rsidRDefault="007F1FE6" w:rsidP="007F1FE6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7F1FE6" w:rsidRPr="007F1FE6" w:rsidRDefault="007F1FE6" w:rsidP="00EA6D60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Magazyn danych na temat całości </w:t>
            </w:r>
            <w:r w:rsidR="00EA6D60">
              <w:rPr>
                <w:rFonts w:ascii="Times New Roman" w:eastAsia="Calibri" w:hAnsi="Times New Roman"/>
                <w:kern w:val="1"/>
                <w:sz w:val="28"/>
                <w:szCs w:val="28"/>
              </w:rPr>
              <w:t>aplikacji</w:t>
            </w:r>
          </w:p>
        </w:tc>
      </w:tr>
    </w:tbl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01795" w:rsidRDefault="00D01795" w:rsidP="007F1FE6">
      <w:pPr>
        <w:rPr>
          <w:rFonts w:ascii="Times New Roman" w:hAnsi="Times New Roman"/>
          <w:sz w:val="32"/>
          <w:szCs w:val="32"/>
        </w:rPr>
      </w:pPr>
    </w:p>
    <w:p w:rsidR="007F1FE6" w:rsidRPr="005A7C94" w:rsidRDefault="007F1FE6" w:rsidP="005A7C94">
      <w:pPr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</w:rPr>
        <w:t xml:space="preserve">3.2.4.  </w:t>
      </w:r>
      <w:r w:rsidRPr="00572DB3">
        <w:rPr>
          <w:rFonts w:ascii="Times New Roman" w:eastAsia="Calibri" w:hAnsi="Times New Roman"/>
          <w:kern w:val="1"/>
          <w:sz w:val="28"/>
          <w:szCs w:val="28"/>
          <w:lang w:eastAsia="en-US"/>
        </w:rPr>
        <w:t>Diagram</w:t>
      </w:r>
      <w:r w:rsidR="005A7C94">
        <w:rPr>
          <w:rFonts w:ascii="Times New Roman" w:eastAsia="Calibri" w:hAnsi="Times New Roman"/>
          <w:kern w:val="1"/>
          <w:sz w:val="28"/>
          <w:szCs w:val="28"/>
          <w:lang w:eastAsia="en-US"/>
        </w:rPr>
        <w:t xml:space="preserve"> przepływu powiadomień (wiadomości)</w:t>
      </w:r>
    </w:p>
    <w:p w:rsidR="007F1FE6" w:rsidRDefault="005A7C94" w:rsidP="00F961EB">
      <w:pPr>
        <w:ind w:right="992"/>
        <w:jc w:val="center"/>
        <w:rPr>
          <w:rFonts w:ascii="Times New Roman" w:eastAsia="Calibri" w:hAnsi="Times New Roman"/>
          <w:kern w:val="1"/>
          <w:sz w:val="28"/>
          <w:szCs w:val="28"/>
          <w:lang w:eastAsia="en-US"/>
        </w:rPr>
      </w:pPr>
      <w:r>
        <w:rPr>
          <w:rFonts w:ascii="Times New Roman" w:eastAsia="Calibri" w:hAnsi="Times New Roman"/>
          <w:noProof/>
          <w:kern w:val="1"/>
          <w:sz w:val="28"/>
          <w:szCs w:val="28"/>
        </w:rPr>
        <w:drawing>
          <wp:inline distT="0" distB="0" distL="0" distR="0">
            <wp:extent cx="1990504" cy="4774757"/>
            <wp:effectExtent l="19050" t="0" r="0" b="0"/>
            <wp:docPr id="41" name="Obraz 40" descr="diagr_proj_powia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_proj_powiad_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714" cy="478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EB" w:rsidRDefault="00F961EB" w:rsidP="007F1FE6">
      <w:pPr>
        <w:rPr>
          <w:rFonts w:ascii="Times New Roman" w:hAnsi="Times New Roman"/>
          <w:sz w:val="32"/>
          <w:szCs w:val="32"/>
        </w:rPr>
      </w:pPr>
    </w:p>
    <w:tbl>
      <w:tblPr>
        <w:tblW w:w="9543" w:type="dxa"/>
        <w:jc w:val="center"/>
        <w:shd w:val="clear" w:color="auto" w:fill="BFBFBF" w:themeFill="background1" w:themeFillShade="BF"/>
        <w:tblLayout w:type="fixed"/>
        <w:tblCellMar>
          <w:left w:w="113" w:type="dxa"/>
        </w:tblCellMar>
        <w:tblLook w:val="0000" w:firstRow="0" w:lastRow="0" w:firstColumn="0" w:lastColumn="0" w:noHBand="0" w:noVBand="0"/>
      </w:tblPr>
      <w:tblGrid>
        <w:gridCol w:w="2870"/>
        <w:gridCol w:w="2521"/>
        <w:gridCol w:w="4152"/>
      </w:tblGrid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Nazwa elementu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Typ elementu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548DD4" w:themeFill="text2" w:themeFillTint="99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b/>
                <w:kern w:val="1"/>
                <w:sz w:val="28"/>
                <w:szCs w:val="28"/>
              </w:rPr>
              <w:t>Opis</w:t>
            </w:r>
          </w:p>
        </w:tc>
      </w:tr>
      <w:tr w:rsidR="00F961EB" w:rsidRPr="0040312B" w:rsidTr="0085731A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Użytkownik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F961EB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Terminator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F961EB" w:rsidRPr="00614F05" w:rsidRDefault="005A7C94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Osoba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która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 używa aplikacji wspomagającej ligowe rozgrywki piłkarzyków</w:t>
            </w:r>
          </w:p>
        </w:tc>
      </w:tr>
      <w:tr w:rsidR="005A7C94" w:rsidRPr="0040312B" w:rsidTr="00F961EB">
        <w:trPr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1.2.3</w:t>
            </w:r>
          </w:p>
          <w:p w:rsidR="005A7C94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Powiadomienia</w:t>
            </w:r>
          </w:p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(wiadomości)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5A7C94" w:rsidRPr="00614F05" w:rsidRDefault="005A7C94" w:rsidP="00CB07EE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Proces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,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w którym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użytkownik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wysyła wiadomość tekstową do innego użytkownika będącego członkiem tej samej grupy. Jest to również proces, w którym system wysyła powiadomienia do użytkownika w postaci tekstowej oraz w formie tablicy ogłoszeń </w:t>
            </w:r>
          </w:p>
        </w:tc>
      </w:tr>
      <w:tr w:rsidR="00D503F3" w:rsidRPr="0040312B" w:rsidTr="00D503F3">
        <w:trPr>
          <w:trHeight w:val="809"/>
          <w:jc w:val="center"/>
        </w:trPr>
        <w:tc>
          <w:tcPr>
            <w:tcW w:w="287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Baza</w:t>
            </w: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/>
                <w:kern w:val="1"/>
                <w:sz w:val="28"/>
                <w:szCs w:val="28"/>
              </w:rPr>
              <w:t>danych</w:t>
            </w:r>
          </w:p>
        </w:tc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614F05" w:rsidRDefault="00D503F3" w:rsidP="0085731A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</w:rPr>
            </w:pPr>
            <w:r w:rsidRPr="00614F05">
              <w:rPr>
                <w:rFonts w:ascii="Times New Roman" w:eastAsia="Calibri" w:hAnsi="Times New Roman"/>
                <w:kern w:val="1"/>
                <w:sz w:val="28"/>
                <w:szCs w:val="28"/>
              </w:rPr>
              <w:t>Magazyn danych</w:t>
            </w:r>
          </w:p>
        </w:tc>
        <w:tc>
          <w:tcPr>
            <w:tcW w:w="415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BFBFBF" w:themeFill="background1" w:themeFillShade="BF"/>
          </w:tcPr>
          <w:p w:rsidR="00D503F3" w:rsidRPr="007F1FE6" w:rsidRDefault="00D503F3" w:rsidP="005A7C94">
            <w:pPr>
              <w:suppressAutoHyphens/>
              <w:spacing w:after="0" w:line="240" w:lineRule="auto"/>
              <w:contextualSpacing/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</w:pPr>
            <w:r w:rsidRPr="007F1FE6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 xml:space="preserve">Magazyn danych na temat całości </w:t>
            </w:r>
            <w:r w:rsidR="005A7C94">
              <w:rPr>
                <w:rFonts w:ascii="Times New Roman" w:eastAsia="Calibri" w:hAnsi="Times New Roman"/>
                <w:kern w:val="1"/>
                <w:sz w:val="28"/>
                <w:szCs w:val="28"/>
                <w:lang w:eastAsia="en-US"/>
              </w:rPr>
              <w:t>aplikacji</w:t>
            </w:r>
          </w:p>
        </w:tc>
      </w:tr>
    </w:tbl>
    <w:p w:rsidR="00D503F3" w:rsidRDefault="00D503F3" w:rsidP="007F1FE6">
      <w:pPr>
        <w:rPr>
          <w:rFonts w:ascii="Times New Roman" w:hAnsi="Times New Roman"/>
          <w:sz w:val="32"/>
          <w:szCs w:val="32"/>
        </w:rPr>
      </w:pPr>
    </w:p>
    <w:p w:rsidR="00AA466C" w:rsidRDefault="00AA466C" w:rsidP="007F1FE6">
      <w:pPr>
        <w:rPr>
          <w:rFonts w:ascii="Times New Roman" w:hAnsi="Times New Roman"/>
          <w:sz w:val="32"/>
          <w:szCs w:val="32"/>
        </w:rPr>
      </w:pPr>
    </w:p>
    <w:p w:rsidR="00D503F3" w:rsidRPr="00045315" w:rsidRDefault="00045315" w:rsidP="00D503F3">
      <w:pPr>
        <w:rPr>
          <w:rFonts w:ascii="Times New Roman" w:hAnsi="Times New Roman"/>
          <w:color w:val="2A2A2A"/>
          <w:sz w:val="32"/>
          <w:szCs w:val="32"/>
          <w:lang w:val="en-GB"/>
        </w:rPr>
      </w:pPr>
      <w:r>
        <w:rPr>
          <w:rFonts w:ascii="Times New Roman" w:hAnsi="Times New Roman"/>
          <w:sz w:val="32"/>
          <w:szCs w:val="32"/>
          <w:lang w:val="en-GB"/>
        </w:rPr>
        <w:t xml:space="preserve">3. </w:t>
      </w:r>
      <w:r w:rsidR="00D503F3" w:rsidRPr="00045315">
        <w:rPr>
          <w:rFonts w:ascii="Times New Roman" w:hAnsi="Times New Roman"/>
          <w:sz w:val="32"/>
          <w:szCs w:val="32"/>
          <w:lang w:val="en-GB"/>
        </w:rPr>
        <w:t xml:space="preserve"> Diagram ERD </w:t>
      </w:r>
      <w:r w:rsidR="00D503F3" w:rsidRPr="00045315">
        <w:rPr>
          <w:rFonts w:ascii="Times New Roman" w:hAnsi="Times New Roman"/>
          <w:color w:val="2A2A2A"/>
          <w:sz w:val="32"/>
          <w:szCs w:val="32"/>
          <w:lang w:val="en-GB"/>
        </w:rPr>
        <w:t>(Entity Relationship Diagrams).</w:t>
      </w:r>
    </w:p>
    <w:p w:rsidR="00DD4EAE" w:rsidRPr="0000397D" w:rsidRDefault="00203BA7" w:rsidP="0000397D">
      <w:pPr>
        <w:rPr>
          <w:rFonts w:ascii="Times New Roman" w:hAnsi="Times New Roman"/>
          <w:color w:val="2A2A2A"/>
          <w:sz w:val="28"/>
          <w:szCs w:val="28"/>
          <w:lang w:val="en-GB"/>
        </w:rPr>
      </w:pPr>
      <w:r>
        <w:rPr>
          <w:rFonts w:ascii="Times New Roman" w:hAnsi="Times New Roman"/>
          <w:noProof/>
          <w:color w:val="2A2A2A"/>
          <w:sz w:val="28"/>
          <w:szCs w:val="28"/>
        </w:rPr>
        <w:drawing>
          <wp:inline distT="0" distB="0" distL="0" distR="0">
            <wp:extent cx="6290945" cy="426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9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97D" w:rsidRPr="000276FA" w:rsidRDefault="0000397D" w:rsidP="0085731A">
      <w:pPr>
        <w:rPr>
          <w:rFonts w:ascii="Times New Roman" w:hAnsi="Times New Roman"/>
          <w:sz w:val="32"/>
          <w:szCs w:val="32"/>
          <w:lang w:val="en-US"/>
        </w:rPr>
      </w:pP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4</w:t>
      </w:r>
      <w:r w:rsidR="0085731A"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Model architektury systemu</w:t>
      </w:r>
    </w:p>
    <w:p w:rsidR="00045315" w:rsidRDefault="00045315" w:rsidP="00045315">
      <w:pPr>
        <w:ind w:left="-1134"/>
      </w:pPr>
      <w:r>
        <w:rPr>
          <w:noProof/>
        </w:rPr>
        <w:drawing>
          <wp:inline distT="0" distB="0" distL="0" distR="0">
            <wp:extent cx="7172325" cy="4559889"/>
            <wp:effectExtent l="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092" cy="456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315" w:rsidRDefault="00045315" w:rsidP="00045315">
      <w:pPr>
        <w:jc w:val="center"/>
      </w:pPr>
    </w:p>
    <w:p w:rsidR="00045315" w:rsidRPr="00045315" w:rsidRDefault="00045315" w:rsidP="00045315">
      <w:pPr>
        <w:ind w:left="-851"/>
        <w:jc w:val="center"/>
        <w:rPr>
          <w:rFonts w:ascii="Times New Roman" w:hAnsi="Times New Roman"/>
          <w:b/>
          <w:sz w:val="28"/>
          <w:szCs w:val="28"/>
        </w:rPr>
      </w:pPr>
      <w:r w:rsidRPr="00045315">
        <w:rPr>
          <w:rFonts w:ascii="Times New Roman" w:hAnsi="Times New Roman"/>
          <w:b/>
          <w:sz w:val="28"/>
          <w:szCs w:val="28"/>
        </w:rPr>
        <w:t>Architektura MVC</w:t>
      </w:r>
    </w:p>
    <w:p w:rsidR="00045315" w:rsidRDefault="00045315" w:rsidP="00045315">
      <w:pPr>
        <w:jc w:val="center"/>
        <w:rPr>
          <w:b/>
          <w:sz w:val="28"/>
          <w:szCs w:val="28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 xml:space="preserve">MVC (Model-view-controller) jest tzw. wzorcem </w:t>
      </w:r>
      <w:r w:rsidRPr="00045315">
        <w:rPr>
          <w:rFonts w:ascii="Times New Roman" w:hAnsi="Times New Roman"/>
          <w:bCs/>
          <w:sz w:val="24"/>
          <w:szCs w:val="24"/>
        </w:rPr>
        <w:t>architektonicznym</w:t>
      </w:r>
      <w:r w:rsidRPr="00045315">
        <w:rPr>
          <w:rFonts w:ascii="Times New Roman" w:hAnsi="Times New Roman"/>
          <w:sz w:val="24"/>
          <w:szCs w:val="24"/>
        </w:rPr>
        <w:t xml:space="preserve">, stosowanym przy tworzeniu nowoczesnych systemów informatycznych. 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br/>
        <w:t>Główną koncepcją MVC jest wymuszenie podziału aplikacji na 3 niezależne warstwy reprezentujące kolejno: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(Model) Model - reprezentuje naszą logikę biznesową. Tutaj znajdują się wszelkie obiekty, które służą do wykonywania wszelkich operacji związanych z implementacją funkcjonalności naszej aplikacji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(View) Widok - warstwa prezentacji. Widok odpowiedzialny jest za prezentację użytkownikowi wyników działania logiki biznesowej </w:t>
      </w:r>
    </w:p>
    <w:p w:rsidR="00045315" w:rsidRPr="00045315" w:rsidRDefault="00045315" w:rsidP="00045315">
      <w:pPr>
        <w:pStyle w:val="ListParagraph"/>
        <w:numPr>
          <w:ilvl w:val="0"/>
          <w:numId w:val="47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lastRenderedPageBreak/>
        <w:t>(Controller) Kontroler - obsługuje żądania użytkownika. Wszelkie żądania deleguje do odpowiednich metod Modelu.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warstwy służy uporządkowaniu architektury systemu. Dzięki temu, że każda logiczna część jest od siebie oddzielona, zmiana w jednym miejscu, nie powoduje konieczności wykonywania lawinowej ilości zmian w innych miejscach systemu.</w:t>
      </w: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Standardowy wzorzec MVC został rozszerzony o ViewModel – klasę modelu na potrzeby widoku.</w:t>
      </w:r>
      <w:r w:rsidRPr="00045315">
        <w:rPr>
          <w:rFonts w:ascii="Times New Roman" w:hAnsi="Times New Roman"/>
          <w:sz w:val="24"/>
          <w:szCs w:val="24"/>
        </w:rPr>
        <w:br/>
        <w:t>ViewModel zawiera: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Kluczowe dla warstwy prezentacji dane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Listę elementów zależnych - np. kontekstów które możemy wykorzystać w Tasku</w:t>
      </w:r>
    </w:p>
    <w:p w:rsidR="00045315" w:rsidRPr="00045315" w:rsidRDefault="00045315" w:rsidP="00045315">
      <w:pPr>
        <w:pStyle w:val="ListParagraph"/>
        <w:numPr>
          <w:ilvl w:val="0"/>
          <w:numId w:val="48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Informacje/dane dodatkowe przydatne w generowaniu widoku - np. informacje o stronicowaniu</w:t>
      </w:r>
    </w:p>
    <w:p w:rsidR="00045315" w:rsidRPr="00045315" w:rsidRDefault="00045315" w:rsidP="00045315">
      <w:pPr>
        <w:pStyle w:val="ListParagraph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pStyle w:val="ListParagraph"/>
        <w:rPr>
          <w:rFonts w:ascii="Times New Roman" w:hAnsi="Times New Roman"/>
          <w:sz w:val="24"/>
          <w:szCs w:val="24"/>
        </w:rPr>
      </w:pPr>
    </w:p>
    <w:p w:rsidR="00045315" w:rsidRPr="00045315" w:rsidRDefault="00045315" w:rsidP="00045315">
      <w:pPr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Tworzony system jest aplikacją internetową. Do tego typu aplikacji, wzorzec MVC jest najkorzystniejszym wyborem. Posiada takie zalety jak: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Podział na moduły porządkujące kod aplikacji,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Oddzielenie logiki biznesowej od widoku,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Brak zależności modelu od widoku,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Ułatwia odnalezienie konkretnej części kodu,</w:t>
      </w:r>
    </w:p>
    <w:p w:rsidR="00045315" w:rsidRPr="00045315" w:rsidRDefault="00045315" w:rsidP="00045315">
      <w:pPr>
        <w:pStyle w:val="ListParagraph"/>
        <w:numPr>
          <w:ilvl w:val="0"/>
          <w:numId w:val="49"/>
        </w:numPr>
        <w:spacing w:after="160" w:line="259" w:lineRule="auto"/>
        <w:rPr>
          <w:rFonts w:ascii="Times New Roman" w:hAnsi="Times New Roman"/>
          <w:sz w:val="24"/>
          <w:szCs w:val="24"/>
        </w:rPr>
      </w:pPr>
      <w:r w:rsidRPr="00045315">
        <w:rPr>
          <w:rFonts w:ascii="Times New Roman" w:hAnsi="Times New Roman"/>
          <w:sz w:val="24"/>
          <w:szCs w:val="24"/>
        </w:rPr>
        <w:t>Łatwiejsza rozbudowa poprzez modułową budowę</w:t>
      </w:r>
    </w:p>
    <w:p w:rsidR="00045315" w:rsidRDefault="00045315" w:rsidP="0085731A">
      <w:pPr>
        <w:rPr>
          <w:rFonts w:ascii="Times New Roman" w:hAnsi="Times New Roman"/>
          <w:sz w:val="32"/>
          <w:szCs w:val="32"/>
        </w:rPr>
      </w:pPr>
    </w:p>
    <w:p w:rsidR="00815099" w:rsidRDefault="00815099" w:rsidP="0085731A">
      <w:pPr>
        <w:rPr>
          <w:rFonts w:ascii="Times New Roman" w:hAnsi="Times New Roman"/>
          <w:sz w:val="32"/>
          <w:szCs w:val="32"/>
        </w:rPr>
      </w:pPr>
    </w:p>
    <w:p w:rsidR="00813D1F" w:rsidRPr="00936943" w:rsidRDefault="00813D1F" w:rsidP="00813D1F">
      <w:pPr>
        <w:suppressAutoHyphens/>
        <w:contextualSpacing/>
        <w:rPr>
          <w:rFonts w:ascii="Times New Roman" w:eastAsia="Calibri" w:hAnsi="Times New Roman"/>
          <w:kern w:val="1"/>
          <w:sz w:val="28"/>
          <w:szCs w:val="28"/>
          <w:lang w:eastAsia="en-US"/>
        </w:rPr>
      </w:pPr>
    </w:p>
    <w:p w:rsidR="00F96D8B" w:rsidRPr="00F96D8B" w:rsidRDefault="00F96D8B" w:rsidP="00F96D8B">
      <w:pPr>
        <w:rPr>
          <w:rFonts w:ascii="Times New Roman" w:hAnsi="Times New Roman"/>
          <w:sz w:val="28"/>
          <w:szCs w:val="28"/>
        </w:rPr>
      </w:pPr>
    </w:p>
    <w:p w:rsidR="00815099" w:rsidRDefault="0081509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A466C" w:rsidRDefault="00AA466C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3C0289" w:rsidRDefault="003C0289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A17D77" w:rsidRDefault="00A17D77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281F04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II</w:t>
      </w:r>
    </w:p>
    <w:p w:rsidR="00281F04" w:rsidRPr="00420DA1" w:rsidRDefault="00281F04" w:rsidP="00281F04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Projekt systemu</w:t>
      </w:r>
    </w:p>
    <w:p w:rsidR="00281F04" w:rsidRDefault="00281F04" w:rsidP="00281F04">
      <w:pPr>
        <w:rPr>
          <w:rFonts w:ascii="Times New Roman" w:hAnsi="Times New Roman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 w:rsidRPr="009E36A2">
        <w:rPr>
          <w:rFonts w:ascii="Times New Roman" w:hAnsi="Times New Roman"/>
          <w:sz w:val="32"/>
          <w:szCs w:val="32"/>
        </w:rPr>
        <w:t xml:space="preserve">1. </w:t>
      </w:r>
      <w:r w:rsidRPr="00281F04">
        <w:rPr>
          <w:rFonts w:ascii="Times New Roman" w:hAnsi="Times New Roman"/>
          <w:sz w:val="32"/>
          <w:szCs w:val="32"/>
        </w:rPr>
        <w:t>Projekt architektury systemu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Projekt d</w:t>
      </w:r>
      <w:r>
        <w:rPr>
          <w:rFonts w:ascii="Times New Roman" w:hAnsi="Times New Roman"/>
          <w:sz w:val="28"/>
          <w:szCs w:val="28"/>
        </w:rPr>
        <w:t>iagram</w:t>
      </w:r>
      <w:r w:rsidR="00CB07EE">
        <w:rPr>
          <w:rFonts w:ascii="Times New Roman" w:hAnsi="Times New Roman"/>
          <w:sz w:val="28"/>
          <w:szCs w:val="28"/>
        </w:rPr>
        <w:t>u</w:t>
      </w:r>
      <w:r>
        <w:rPr>
          <w:rFonts w:ascii="Times New Roman" w:hAnsi="Times New Roman"/>
          <w:sz w:val="28"/>
          <w:szCs w:val="28"/>
        </w:rPr>
        <w:t xml:space="preserve"> klas</w:t>
      </w:r>
    </w:p>
    <w:p w:rsidR="00CB07EE" w:rsidRPr="00CB07EE" w:rsidRDefault="00CB07EE" w:rsidP="00281F04">
      <w:pPr>
        <w:rPr>
          <w:rFonts w:ascii="Times New Roman" w:hAnsi="Times New Roman"/>
          <w:sz w:val="24"/>
          <w:szCs w:val="24"/>
        </w:rPr>
      </w:pPr>
      <w:r w:rsidRPr="00CB07EE">
        <w:rPr>
          <w:rFonts w:ascii="Times New Roman" w:hAnsi="Times New Roman"/>
          <w:sz w:val="24"/>
          <w:szCs w:val="24"/>
        </w:rPr>
        <w:t>1.1.1. Warstwa konrolera</w:t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01105" cy="2675137"/>
            <wp:effectExtent l="19050" t="0" r="4445" b="0"/>
            <wp:docPr id="3" name="Obraz 1" descr="control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roller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67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1.1.2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infrastruktury</w:t>
      </w:r>
    </w:p>
    <w:p w:rsidR="00CB07EE" w:rsidRP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576349"/>
            <wp:effectExtent l="19050" t="0" r="4445" b="0"/>
            <wp:docPr id="4" name="Obraz 4" descr="infra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frastru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57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modelu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2717007"/>
            <wp:effectExtent l="19050" t="0" r="4445" b="0"/>
            <wp:docPr id="13" name="Obraz 13" descr="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odel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271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CB07EE" w:rsidRDefault="00CB07EE" w:rsidP="00CB07E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1.1.3</w:t>
      </w:r>
      <w:r w:rsidRPr="00CB07EE">
        <w:rPr>
          <w:rFonts w:ascii="Times New Roman" w:hAnsi="Times New Roman"/>
          <w:sz w:val="24"/>
          <w:szCs w:val="24"/>
        </w:rPr>
        <w:t xml:space="preserve">. Warstwa </w:t>
      </w:r>
      <w:r>
        <w:rPr>
          <w:rFonts w:ascii="Times New Roman" w:hAnsi="Times New Roman"/>
          <w:sz w:val="24"/>
          <w:szCs w:val="24"/>
        </w:rPr>
        <w:t>widok-model</w:t>
      </w:r>
    </w:p>
    <w:p w:rsidR="00CB07EE" w:rsidRDefault="00CB07EE" w:rsidP="00CB07EE">
      <w:pPr>
        <w:ind w:left="-426"/>
        <w:rPr>
          <w:rFonts w:ascii="Times New Roman" w:hAnsi="Times New Roman"/>
          <w:sz w:val="24"/>
          <w:szCs w:val="24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301105" cy="3939005"/>
            <wp:effectExtent l="19050" t="0" r="4445" b="0"/>
            <wp:docPr id="16" name="Obraz 16" descr="widok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idok model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105" cy="39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E" w:rsidRDefault="00CB07EE" w:rsidP="00CB07EE">
      <w:pPr>
        <w:ind w:left="-426"/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2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 w:rsidRPr="00281F04">
        <w:rPr>
          <w:rFonts w:ascii="Times New Roman" w:hAnsi="Times New Roman"/>
          <w:sz w:val="32"/>
          <w:szCs w:val="32"/>
        </w:rPr>
        <w:t xml:space="preserve">Projekt </w:t>
      </w:r>
      <w:r>
        <w:rPr>
          <w:rFonts w:ascii="Times New Roman" w:hAnsi="Times New Roman"/>
          <w:sz w:val="32"/>
          <w:szCs w:val="32"/>
        </w:rPr>
        <w:t>bazy danych</w:t>
      </w: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Diagram tabel i relacji</w:t>
      </w:r>
    </w:p>
    <w:p w:rsidR="00281F04" w:rsidRDefault="00281F04" w:rsidP="00281F04">
      <w:pPr>
        <w:ind w:left="-284"/>
        <w:rPr>
          <w:rFonts w:ascii="Times New Roman" w:hAnsi="Times New Roman"/>
          <w:sz w:val="28"/>
          <w:szCs w:val="28"/>
        </w:rPr>
      </w:pPr>
      <w:r w:rsidRPr="00281F04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238221" cy="3768597"/>
            <wp:effectExtent l="19050" t="0" r="0" b="0"/>
            <wp:docPr id="2" name="Obraz 1" descr="bazk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zka_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39" cy="377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FFE" w:rsidRDefault="00B90FFE" w:rsidP="00281F04">
      <w:pPr>
        <w:rPr>
          <w:rFonts w:ascii="Times New Roman" w:hAnsi="Times New Roman"/>
          <w:sz w:val="28"/>
          <w:szCs w:val="28"/>
        </w:rPr>
      </w:pPr>
    </w:p>
    <w:p w:rsidR="00281F04" w:rsidRDefault="00281F04" w:rsidP="00281F0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</w:t>
      </w:r>
      <w:r w:rsidR="00CB07EE">
        <w:rPr>
          <w:rFonts w:ascii="Times New Roman" w:hAnsi="Times New Roman"/>
          <w:sz w:val="28"/>
          <w:szCs w:val="28"/>
        </w:rPr>
        <w:t>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 w:rsidR="00CB07EE">
        <w:rPr>
          <w:rFonts w:ascii="Times New Roman" w:hAnsi="Times New Roman"/>
          <w:sz w:val="28"/>
          <w:szCs w:val="28"/>
        </w:rPr>
        <w:t>Opis pól i ich atrybutów</w:t>
      </w: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Matches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43"/>
        <w:gridCol w:w="2222"/>
      </w:tblGrid>
      <w:tr w:rsidR="00CB07EE" w:rsidRPr="001460A6" w:rsidTr="00B90FFE">
        <w:trPr>
          <w:trHeight w:val="428"/>
        </w:trPr>
        <w:tc>
          <w:tcPr>
            <w:tcW w:w="4043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pola:</w:t>
            </w:r>
          </w:p>
        </w:tc>
        <w:tc>
          <w:tcPr>
            <w:tcW w:w="222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IsFinished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color w:val="000000"/>
                <w:sz w:val="19"/>
                <w:szCs w:val="19"/>
              </w:rPr>
              <w:t>DateTime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NotAddedBy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MembersGoalsSplitTeam1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4"/>
        </w:trPr>
        <w:tc>
          <w:tcPr>
            <w:tcW w:w="4043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MembersGoalsSplitTeam2</w:t>
            </w:r>
          </w:p>
        </w:tc>
        <w:tc>
          <w:tcPr>
            <w:tcW w:w="222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Fans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1"/>
        <w:gridCol w:w="3101"/>
      </w:tblGrid>
      <w:tr w:rsidR="00CB07EE" w:rsidRPr="001460A6" w:rsidTr="00B90FFE">
        <w:trPr>
          <w:trHeight w:val="446"/>
        </w:trPr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 xml:space="preserve">Nazwa pola : </w:t>
            </w:r>
          </w:p>
        </w:tc>
        <w:tc>
          <w:tcPr>
            <w:tcW w:w="310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FanId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29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46"/>
        </w:trPr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IpAddress</w:t>
            </w:r>
          </w:p>
        </w:tc>
        <w:tc>
          <w:tcPr>
            <w:tcW w:w="310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RoundDates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  <w:gridCol w:w="3021"/>
      </w:tblGrid>
      <w:tr w:rsidR="00CB07EE" w:rsidRPr="001460A6" w:rsidTr="00B90FFE">
        <w:trPr>
          <w:trHeight w:val="541"/>
        </w:trPr>
        <w:tc>
          <w:tcPr>
            <w:tcW w:w="32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021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RoundDateId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RoundDateTime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541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Hour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59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Min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80"/>
        </w:trPr>
        <w:tc>
          <w:tcPr>
            <w:tcW w:w="32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RoundEndDateTime</w:t>
            </w:r>
          </w:p>
        </w:tc>
        <w:tc>
          <w:tcPr>
            <w:tcW w:w="3021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RankArches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2"/>
        <w:gridCol w:w="3112"/>
      </w:tblGrid>
      <w:tr w:rsidR="00CB07EE" w:rsidRPr="001460A6" w:rsidTr="00B90FFE">
        <w:trPr>
          <w:trHeight w:val="648"/>
        </w:trPr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12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RankArchId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RoundNumber</w:t>
            </w:r>
          </w:p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[From]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672"/>
        </w:trPr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[To]</w:t>
            </w:r>
          </w:p>
        </w:tc>
        <w:tc>
          <w:tcPr>
            <w:tcW w:w="3112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</w:tbl>
    <w:p w:rsidR="00CB07EE" w:rsidRDefault="00CB07EE" w:rsidP="00CB07EE">
      <w:pPr>
        <w:pStyle w:val="Normal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MatchArcheds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8"/>
        <w:gridCol w:w="3188"/>
      </w:tblGrid>
      <w:tr w:rsidR="00CB07EE" w:rsidRPr="001460A6" w:rsidTr="00B90FFE">
        <w:trPr>
          <w:trHeight w:val="535"/>
        </w:trPr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MatchID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Team1Score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Team2Score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17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B90FFE">
        <w:trPr>
          <w:trHeight w:val="535"/>
        </w:trPr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</w:p>
        </w:tc>
        <w:tc>
          <w:tcPr>
            <w:tcW w:w="318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Ranks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5"/>
        <w:gridCol w:w="3225"/>
      </w:tblGrid>
      <w:tr w:rsidR="00CB07EE" w:rsidRPr="001460A6" w:rsidTr="00B90FFE">
        <w:trPr>
          <w:trHeight w:val="640"/>
        </w:trPr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25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9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40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Loas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523"/>
        </w:trPr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RankArch_RankArchId</w:t>
            </w:r>
          </w:p>
        </w:tc>
        <w:tc>
          <w:tcPr>
            <w:tcW w:w="3225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RankArch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8"/>
        <w:gridCol w:w="3178"/>
      </w:tblGrid>
      <w:tr w:rsidR="00CB07EE" w:rsidRPr="001460A6" w:rsidTr="00B90FFE">
        <w:trPr>
          <w:trHeight w:val="498"/>
        </w:trPr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7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MemberID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MName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498"/>
        </w:trPr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IsCapitan</w:t>
            </w:r>
          </w:p>
        </w:tc>
        <w:tc>
          <w:tcPr>
            <w:tcW w:w="317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Users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7"/>
        <w:gridCol w:w="3187"/>
      </w:tblGrid>
      <w:tr w:rsidR="00CB07EE" w:rsidRPr="001460A6" w:rsidTr="00B90FFE">
        <w:trPr>
          <w:trHeight w:val="615"/>
        </w:trPr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87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UserID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Password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IsAdmin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IsAccept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TempName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TempCapitan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Status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Email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ResetPasswordToken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ForgotPassword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  <w:tr w:rsidR="00CB07EE" w:rsidRPr="001460A6" w:rsidTr="00B90FFE">
        <w:trPr>
          <w:trHeight w:val="615"/>
        </w:trPr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IsTwoPlayers</w:t>
            </w:r>
          </w:p>
        </w:tc>
        <w:tc>
          <w:tcPr>
            <w:tcW w:w="3187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CB07EE" w:rsidRDefault="00CB07EE" w:rsidP="00CB07EE">
      <w:pPr>
        <w:pStyle w:val="NormalWeb"/>
        <w:spacing w:after="0" w:line="240" w:lineRule="auto"/>
        <w:rPr>
          <w:rFonts w:ascii="Arial" w:hAnsi="Arial" w:cs="Arial"/>
          <w:sz w:val="20"/>
          <w:szCs w:val="20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Rankings</w:t>
      </w:r>
      <w:r w:rsidRPr="00CB07EE">
        <w:rPr>
          <w:rFonts w:ascii="Arial" w:hAnsi="Arial" w:cs="Arial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3168"/>
      </w:tblGrid>
      <w:tr w:rsidR="00CB07EE" w:rsidRPr="001460A6" w:rsidTr="009C6C95">
        <w:trPr>
          <w:trHeight w:val="583"/>
        </w:trPr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8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RankID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Position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UName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Points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Played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Won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Goals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User_UserId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Capitan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LostGoals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83"/>
        </w:trPr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IsArchives</w:t>
            </w:r>
          </w:p>
        </w:tc>
        <w:tc>
          <w:tcPr>
            <w:tcW w:w="3168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bool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t>Tabela : Boards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4"/>
        <w:gridCol w:w="3164"/>
      </w:tblGrid>
      <w:tr w:rsidR="00CB07EE" w:rsidRPr="001460A6" w:rsidTr="009C6C95">
        <w:trPr>
          <w:trHeight w:val="617"/>
        </w:trPr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164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PostId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PostDate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617"/>
        </w:trPr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</w:p>
        </w:tc>
        <w:tc>
          <w:tcPr>
            <w:tcW w:w="3164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</w:tbl>
    <w:p w:rsidR="00B90FFE" w:rsidRDefault="00B90FFE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9C6C95" w:rsidRDefault="009C6C95" w:rsidP="00CB07EE">
      <w:pPr>
        <w:pStyle w:val="NormalWeb"/>
        <w:spacing w:after="0" w:line="240" w:lineRule="auto"/>
        <w:rPr>
          <w:rFonts w:ascii="Arial" w:hAnsi="Arial" w:cs="Arial"/>
        </w:rPr>
      </w:pPr>
    </w:p>
    <w:p w:rsidR="00CB07EE" w:rsidRPr="00CB07EE" w:rsidRDefault="00CB07EE" w:rsidP="00CB07EE">
      <w:pPr>
        <w:pStyle w:val="NormalWeb"/>
        <w:spacing w:after="0" w:line="240" w:lineRule="auto"/>
        <w:rPr>
          <w:rFonts w:ascii="Arial" w:hAnsi="Arial" w:cs="Arial"/>
        </w:rPr>
      </w:pPr>
      <w:r w:rsidRPr="00CB07EE">
        <w:rPr>
          <w:rFonts w:ascii="Arial" w:hAnsi="Arial" w:cs="Arial"/>
        </w:rPr>
        <w:lastRenderedPageBreak/>
        <w:t>Tabela : Comments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</w:tblGrid>
      <w:tr w:rsidR="00CB07EE" w:rsidRPr="001460A6" w:rsidTr="009C6C95">
        <w:trPr>
          <w:trHeight w:val="572"/>
        </w:trPr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Nazwa pola :</w:t>
            </w:r>
          </w:p>
        </w:tc>
        <w:tc>
          <w:tcPr>
            <w:tcW w:w="3209" w:type="dxa"/>
            <w:shd w:val="clear" w:color="auto" w:fill="8DB3E2" w:themeFill="text2" w:themeFillTint="66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Typ: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CommentId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CommentDate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DateTime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Text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String</w:t>
            </w:r>
          </w:p>
        </w:tc>
      </w:tr>
      <w:tr w:rsidR="00CB07EE" w:rsidRPr="001460A6" w:rsidTr="009C6C95">
        <w:trPr>
          <w:trHeight w:val="572"/>
        </w:trPr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Board_PostId</w:t>
            </w:r>
          </w:p>
        </w:tc>
        <w:tc>
          <w:tcPr>
            <w:tcW w:w="3209" w:type="dxa"/>
          </w:tcPr>
          <w:p w:rsidR="00CB07EE" w:rsidRPr="001460A6" w:rsidRDefault="00CB07EE" w:rsidP="00CB07EE">
            <w:pPr>
              <w:pStyle w:val="NormalWeb"/>
              <w:spacing w:after="0"/>
              <w:rPr>
                <w:rFonts w:ascii="Arial" w:hAnsi="Arial" w:cs="Arial"/>
                <w:sz w:val="20"/>
                <w:szCs w:val="20"/>
              </w:rPr>
            </w:pPr>
            <w:r w:rsidRPr="001460A6">
              <w:rPr>
                <w:rFonts w:ascii="Arial" w:hAnsi="Arial" w:cs="Arial"/>
                <w:sz w:val="20"/>
                <w:szCs w:val="20"/>
              </w:rPr>
              <w:t>Board</w:t>
            </w:r>
          </w:p>
        </w:tc>
      </w:tr>
    </w:tbl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B90FFE" w:rsidRDefault="00B90FFE" w:rsidP="00B90FFE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</w:t>
      </w:r>
      <w:r w:rsidRPr="009E36A2">
        <w:rPr>
          <w:rFonts w:ascii="Times New Roman" w:hAnsi="Times New Roman"/>
          <w:sz w:val="32"/>
          <w:szCs w:val="32"/>
        </w:rPr>
        <w:t xml:space="preserve">. </w:t>
      </w:r>
      <w:r>
        <w:rPr>
          <w:rFonts w:ascii="Times New Roman" w:hAnsi="Times New Roman"/>
          <w:sz w:val="32"/>
          <w:szCs w:val="32"/>
        </w:rPr>
        <w:t>Projekt algorytmów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Zapis meczu - diagram sekwencji </w:t>
      </w:r>
    </w:p>
    <w:p w:rsidR="00B90FFE" w:rsidRDefault="00B90FFE" w:rsidP="009C6C95">
      <w:pPr>
        <w:ind w:left="-851" w:right="425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4667693" cy="5293054"/>
            <wp:effectExtent l="19050" t="0" r="0" b="0"/>
            <wp:docPr id="5" name="Obraz 0" descr="diag_sekwencji_pilkarzyk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_sekwencji_pilkarzyki_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529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3.2</w:t>
      </w:r>
      <w:r w:rsidRPr="009E36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Sortowanie drużyn do rankingu</w:t>
      </w:r>
      <w:r w:rsidR="009C6C95">
        <w:rPr>
          <w:rFonts w:ascii="Times New Roman" w:hAnsi="Times New Roman"/>
          <w:sz w:val="28"/>
          <w:szCs w:val="28"/>
        </w:rPr>
        <w:t xml:space="preserve"> (diagram blokowy)</w:t>
      </w:r>
    </w:p>
    <w:p w:rsidR="00B90FFE" w:rsidRDefault="00B90FFE" w:rsidP="00B90FFE">
      <w:pPr>
        <w:rPr>
          <w:rFonts w:ascii="Times New Roman" w:hAnsi="Times New Roman"/>
          <w:sz w:val="28"/>
          <w:szCs w:val="28"/>
        </w:rPr>
      </w:pPr>
    </w:p>
    <w:p w:rsidR="009C6C95" w:rsidRPr="009C6C95" w:rsidRDefault="00B90FFE" w:rsidP="009C6C95">
      <w:pPr>
        <w:ind w:left="-42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6301105" cy="7894955"/>
            <wp:effectExtent l="19050" t="0" r="4445" b="0"/>
            <wp:docPr id="6" name="Obraz 2" descr="sortowanie_mec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rtowanie_meczy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89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</w:rPr>
        <w:t xml:space="preserve">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lastRenderedPageBreak/>
        <w:t>4. Projekt interfejsu użytkownika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Interfejs użytkownika definiuje przestrzeń, dzięki której użytkownik może podejmować interakcję z systemem. Z perspektywy użytkownika jest to bardzo ważna część systemu odpowiadająca przede wszystkim za jego postrzeganie oraz bezproblemowe korzystanie.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 Makiety okien aplikacji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4.1.1. Rejestracja drużyny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Proces rejestracji drużyny jest pierwszym krokiem, który powinien wykonać nowy użytkownik chcący wziąć udział w rozgrywkach.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FA21C7B" wp14:editId="292B4E76">
            <wp:extent cx="5760720" cy="3206750"/>
            <wp:effectExtent l="19050" t="0" r="0" b="0"/>
            <wp:docPr id="17" name="Obraz 0" descr="pilkarzyki_rejestr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rejestracja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4.1.2. Formularz logowania drużyny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Następnie użytkownik po przejściu procesu rejestracji powinien się zalogować aby w pełni korzystać z możliwości aplikacji.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D6DCC0C" wp14:editId="7839D7A0">
            <wp:extent cx="5760720" cy="3206750"/>
            <wp:effectExtent l="19050" t="0" r="0" b="0"/>
            <wp:docPr id="7" name="Obraz 3" descr="pilkarzyki_logo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logowanie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4.1.3. Drużyny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Poniżej widzimy makietę przedstawiającą zarejestrowane drużyny w systemie. Widok ten jest przypisany tylko do konta administratora, który może zarządzać wszystkimi drużynami oraz rundami rozgrywek.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E120B49" wp14:editId="7547DA97">
            <wp:extent cx="5760720" cy="3206750"/>
            <wp:effectExtent l="19050" t="0" r="0" b="0"/>
            <wp:docPr id="8" name="Obraz 2" descr="pilkarzyki_druzy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druzyny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4.1.4. Mecze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 xml:space="preserve">Makieta ta przedstawia widok dodawania odbytego meczu. Mecz może dodać zarówno administrator jak i użytkownik należący do drużyny w nim uczestniczącej. 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099C259" wp14:editId="05C1B4F7">
            <wp:extent cx="5760720" cy="3206750"/>
            <wp:effectExtent l="19050" t="0" r="0" b="0"/>
            <wp:docPr id="10" name="Obraz 1" descr="pilkarzyki_dodaj_me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dodaj_mecz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4.1.5. Ranking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3481908" wp14:editId="2FF535AD">
            <wp:extent cx="5760720" cy="3206750"/>
            <wp:effectExtent l="19050" t="0" r="0" b="0"/>
            <wp:docPr id="11" name="Obraz 10" descr="pilkarzyki_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RANKING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sz w:val="32"/>
          <w:szCs w:val="32"/>
        </w:rPr>
        <w:t>4.1.6. Tablica informacyjna dla wszystkich użytkowników</w:t>
      </w: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</w:p>
    <w:p w:rsidR="003F31BD" w:rsidRPr="003F31BD" w:rsidRDefault="003F31BD" w:rsidP="003F31BD">
      <w:pPr>
        <w:rPr>
          <w:rFonts w:ascii="Times New Roman" w:hAnsi="Times New Roman"/>
          <w:sz w:val="32"/>
          <w:szCs w:val="32"/>
        </w:rPr>
      </w:pPr>
      <w:r w:rsidRPr="003F31BD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D190BBB" wp14:editId="74E3F59F">
            <wp:extent cx="5760720" cy="3206750"/>
            <wp:effectExtent l="19050" t="0" r="0" b="0"/>
            <wp:docPr id="9" name="Obraz 5" descr="pilkarzyki_TAB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lkarzyki_TABLICA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95" w:rsidRDefault="009C6C95" w:rsidP="009C6C95"/>
    <w:p w:rsidR="009C6C95" w:rsidRDefault="009C6C95" w:rsidP="009C6C95"/>
    <w:p w:rsidR="0042720A" w:rsidRDefault="0042720A" w:rsidP="009C6C95"/>
    <w:p w:rsidR="0042720A" w:rsidRDefault="0042720A" w:rsidP="009C6C95"/>
    <w:p w:rsidR="0042720A" w:rsidRDefault="0042720A" w:rsidP="009C6C95"/>
    <w:p w:rsidR="0042720A" w:rsidRDefault="0042720A" w:rsidP="009C6C95"/>
    <w:p w:rsidR="0042720A" w:rsidRDefault="0042720A" w:rsidP="009C6C95"/>
    <w:p w:rsidR="0042720A" w:rsidRDefault="0042720A" w:rsidP="009C6C95"/>
    <w:p w:rsidR="009C6C95" w:rsidRDefault="009C6C95" w:rsidP="009C6C95"/>
    <w:p w:rsidR="009C6C95" w:rsidRPr="000415A4" w:rsidRDefault="009C6C95" w:rsidP="009C6C95">
      <w:pPr>
        <w:rPr>
          <w:lang w:val="en-GB"/>
        </w:rPr>
      </w:pPr>
    </w:p>
    <w:p w:rsidR="0042720A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lastRenderedPageBreak/>
        <w:t>ETAP  I</w:t>
      </w: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II</w:t>
      </w:r>
    </w:p>
    <w:p w:rsidR="0042720A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>Implementacja</w:t>
      </w:r>
      <w:r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  <w:t xml:space="preserve"> systemu</w:t>
      </w:r>
    </w:p>
    <w:p w:rsidR="0042720A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</w:p>
    <w:p w:rsidR="0042720A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</w:p>
    <w:p w:rsidR="0042720A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</w:p>
    <w:p w:rsidR="0042720A" w:rsidRPr="00420DA1" w:rsidRDefault="0042720A" w:rsidP="0042720A">
      <w:pPr>
        <w:suppressAutoHyphens/>
        <w:spacing w:after="0" w:line="240" w:lineRule="auto"/>
        <w:jc w:val="center"/>
        <w:rPr>
          <w:rFonts w:ascii="Times New Roman" w:eastAsia="Calibri" w:hAnsi="Times New Roman"/>
          <w:b/>
          <w:bCs/>
          <w:kern w:val="1"/>
          <w:sz w:val="52"/>
          <w:szCs w:val="52"/>
          <w:lang w:eastAsia="en-US"/>
        </w:rPr>
      </w:pPr>
    </w:p>
    <w:p w:rsidR="0042720A" w:rsidRDefault="0042720A" w:rsidP="0042720A">
      <w:pPr>
        <w:jc w:val="center"/>
        <w:rPr>
          <w:sz w:val="40"/>
          <w:szCs w:val="40"/>
        </w:rPr>
      </w:pPr>
      <w:r>
        <w:rPr>
          <w:sz w:val="40"/>
          <w:szCs w:val="40"/>
        </w:rPr>
        <w:t>Implementacja bazy danych</w:t>
      </w: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Przedstawienie sposobu implementacji wybranych elementów baz danych struktury oraz logiki.</w:t>
      </w: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W naszym projekcie korzystamy z narzędzia do mapowania obiektowo – relacyjnego czyli Entity Framework oraz z DAL czyli warstwy dostępu do danych. Wykorzystujemy podejście code first  czyli na podstawie encji oraz modeli tworzymy logikę odpowiedzialną za wykonywanie operacji na tym modelu, w tym wypadku będzie to zapisywanie oraz wczytywanie wyników z relacyjnej bazy danych. </w:t>
      </w: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warstwa dostępu do danych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Ranking.DAL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RankContext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DbContext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RankContext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: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RankContext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&lt;Match&gt; Match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&lt;Rank&gt; Rank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&lt;Users&gt; Users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&lt;Ranks&gt; Ranks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RoundDate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RoundDate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&lt;Board&gt; Board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&lt;Comment&gt; Comment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&lt;Fans&gt; Fans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&lt;Member&gt; Member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DbSet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MatchArched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MatchArched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OnModelCreating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DbModelBuilder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.OnModelCreating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modelBuilder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modelBuilder.Conventions.Remove&lt;PluralizingTableNameConvention&gt;();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720A" w:rsidRDefault="0042720A" w:rsidP="0042720A">
      <w:pPr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modele danych</w:t>
      </w: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Ranking.Models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Board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  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PostId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PostDate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&lt;Comment&gt; Comment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Comment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CommentId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CommentDate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Board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Board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Match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Team1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Team2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Wpisz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wynik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[Range(0,10,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Wynik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musi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być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w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zakresie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0 - 10"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Team1Score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Wpisz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wynik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10,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Wynik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musi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być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w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zakresie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0 - 10"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Team2Score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IsFinished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NotAddedBy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MemberGoals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[Required(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Wybierz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kolor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drużyny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Colour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MembersGoalsSplitTeam1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MembersGoalsSplitTeam2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Ranks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Uname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Won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Lost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Goals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MatchArched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Team1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Team2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Team1Score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Team2Score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RankArch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RankArchId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&lt;Ranks&gt; Ranks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MatchArched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MatchArched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RoundNumber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To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 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RoundDate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RoundDateId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DataType.DateTime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RoundEndDatetime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DataType.DateTime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RoundDatetime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23,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Nieprawidłowa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godzina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Hour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[Range(0, 59,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ErrorMessage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Nieprawidłowa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minuta</w:t>
      </w:r>
      <w:proofErr w:type="spellEnd"/>
      <w:r w:rsidRPr="0042720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Rank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RankId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Uname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Played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Won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Lost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Goals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Captain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Ratio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Colour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IsArchives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IUser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DataType.Password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TempName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Captain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TempCaptain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IsAdmin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IsAccept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[DefaultValue(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IsTwoPlayers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stat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ResetPasswordToken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ForgotPassword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ICollection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&lt;Member&gt; Members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Member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MemberId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[Required]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[StringLength(30, ErrorMessage = </w:t>
      </w:r>
      <w:r>
        <w:rPr>
          <w:rFonts w:ascii="Consolas" w:hAnsi="Consolas" w:cs="Consolas"/>
          <w:color w:val="A31515"/>
          <w:sz w:val="19"/>
          <w:szCs w:val="19"/>
        </w:rPr>
        <w:t>"{0} musi mieć co najmniej {2} i nie więcej       niż {1} znaków."</w:t>
      </w:r>
      <w:r>
        <w:rPr>
          <w:rFonts w:ascii="Consolas" w:hAnsi="Consolas" w:cs="Consolas"/>
          <w:color w:val="000000"/>
          <w:sz w:val="19"/>
          <w:szCs w:val="19"/>
        </w:rPr>
        <w:t>, MinimumLength = 1)]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MName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IsCaptain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Goals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NotMapped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Lp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virtual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Users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Users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IUser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[Key]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FanId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DataType.Password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IpAddress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TempName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DefaultValue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(0)]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Status stat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Status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Registration,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Modification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interface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IUser</w:t>
      </w:r>
      <w:proofErr w:type="spellEnd"/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Email {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Status stat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1F04" w:rsidRDefault="00281F04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42720A" w:rsidRDefault="0042720A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42720A" w:rsidRDefault="0042720A" w:rsidP="0042720A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Implementacja warstwy logicznej </w:t>
      </w: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przedstawienie rozwiązań programistycznych dla wybranych problemów(struktur, algorytmów) opisanie sposobu realizacji wybranego algorytmu.</w:t>
      </w: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sz w:val="28"/>
          <w:szCs w:val="28"/>
        </w:rPr>
      </w:pPr>
    </w:p>
    <w:p w:rsidR="0042720A" w:rsidRDefault="0042720A" w:rsidP="0042720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Logownie do witryny</w:t>
      </w: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Logowanie do witryny odbywa się przy pomocy unikalnego klucza w sesji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ISessionManager</w:t>
      </w:r>
      <w:proofErr w:type="spellEnd"/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LoginSessionKey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LoginFanSessionKey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LoginFanSessionKey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HttpSessionState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session;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session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HttpContext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.Current.Session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session.Timeout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60;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Abandon()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session.Abandon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Get&lt;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2720A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)session[key];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Set&lt;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name,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session[name] = value;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TryGet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)session[key];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NullReferenceException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2720A" w:rsidRDefault="0042720A" w:rsidP="004272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rPr>
          <w:rFonts w:ascii="Consolas" w:hAnsi="Consolas" w:cs="Consolas"/>
          <w:color w:val="000000"/>
          <w:sz w:val="19"/>
          <w:szCs w:val="19"/>
        </w:rPr>
      </w:pP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Hasła przechowywane są jako hashe szyfrowane dzięki zestawowi kryptograficznemu SHA256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sha256 =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Crypto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.SHA256(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model.Password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 { Name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model.Name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, Password = sha256 };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accountManager.Login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(user))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accountManager.SetLoginState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accountManager.Authentication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accountManager.GetUser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(user));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"Index"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"Home"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Default="0042720A" w:rsidP="0042720A">
      <w:pPr>
        <w:jc w:val="center"/>
        <w:rPr>
          <w:sz w:val="28"/>
          <w:szCs w:val="28"/>
          <w:lang w:val="en-US"/>
        </w:rPr>
      </w:pPr>
    </w:p>
    <w:p w:rsidR="0042720A" w:rsidRDefault="0042720A" w:rsidP="0042720A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Metody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logujące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użytkownika</w:t>
      </w:r>
      <w:proofErr w:type="spellEnd"/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LoginViewModel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UserType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.Fan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141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db.Fans.FirstOrDefault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UserType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.Team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UserType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.Admin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141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userT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720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Pr="0042720A" w:rsidRDefault="0042720A" w:rsidP="0042720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Pr="0042720A" w:rsidRDefault="0042720A" w:rsidP="0042720A">
      <w:pPr>
        <w:jc w:val="center"/>
        <w:rPr>
          <w:sz w:val="28"/>
          <w:szCs w:val="28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SetLoginState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isLogin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LoginState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.Log_on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LoginState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.Log_off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Pr="0042720A" w:rsidRDefault="0042720A" w:rsidP="0042720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Pr="0042720A" w:rsidRDefault="0042720A" w:rsidP="0042720A">
      <w:pPr>
        <w:jc w:val="center"/>
        <w:rPr>
          <w:sz w:val="28"/>
          <w:szCs w:val="28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Authentication(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LoginState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.Log_on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(user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10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.LoginFanSessionKey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user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loginState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LoginState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.Log_off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.LoginFanSessionKey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Pr="0042720A" w:rsidRDefault="0042720A" w:rsidP="0042720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IsAuthenticated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session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Users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IsFanAuthenticated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ISessionManager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session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session.Get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Fans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SessionManager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.LoginFanSessionKey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2720A" w:rsidRPr="0042720A" w:rsidRDefault="0042720A" w:rsidP="0042720A">
      <w:pPr>
        <w:rPr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Pr="0042720A" w:rsidRDefault="0042720A" w:rsidP="0042720A">
      <w:pPr>
        <w:jc w:val="center"/>
        <w:rPr>
          <w:sz w:val="28"/>
          <w:szCs w:val="28"/>
        </w:rPr>
      </w:pPr>
    </w:p>
    <w:p w:rsidR="0042720A" w:rsidRPr="0042720A" w:rsidRDefault="0042720A" w:rsidP="0042720A">
      <w:pPr>
        <w:jc w:val="center"/>
        <w:rPr>
          <w:b/>
          <w:sz w:val="28"/>
          <w:szCs w:val="28"/>
        </w:rPr>
      </w:pPr>
      <w:r w:rsidRPr="0042720A">
        <w:rPr>
          <w:b/>
          <w:sz w:val="28"/>
          <w:szCs w:val="28"/>
        </w:rPr>
        <w:t>Algorytm pozycjonowania rankingu</w:t>
      </w: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Algorytm bierze pod uwagę 4 kryteria: ilość punktów, ilość przegranych meczów, ilość straconych i strzelonych bramek.</w:t>
      </w:r>
      <w:r>
        <w:rPr>
          <w:sz w:val="28"/>
          <w:szCs w:val="28"/>
        </w:rPr>
        <w:br/>
        <w:t>Po wbudowanym sortowaniu na podstawie ilości punktów, każdy rekord porównywany jest z każdym innym i zamieniany miejscami, jeżeli nie spełnienia chociaż jednego z kryteriów.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PlayersPosition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db.Rank.ToList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rank.Sort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((x, y)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x.Points.CompareTo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y.Points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rank.Count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r.Position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p--;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rank.Count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rank.Count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(rank[j].Points ==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].Points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!= j)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832" w:firstLine="3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(rank[j].Position &lt;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&amp;&amp; rank[j].Lost &gt;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].Lost)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= rank[j].Position;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rank[j].Position 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= pos;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(rank[j].Position &lt;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&amp;&amp; rank[j].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rank[j].Lost ==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].Lost)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= rank[j].Position;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rank[j].Position 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= pos;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832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(rank[j].Position &lt;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&amp;&amp; rank[j].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LostGoals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rank[j].Lost ==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].Lost &amp;&amp; rank[j].Goals &lt;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].Goals)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pos = rank[j].Position;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rank[j].Position = 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rank[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].Position = pos;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Pr="0042720A" w:rsidRDefault="0042720A" w:rsidP="0042720A">
      <w:pPr>
        <w:jc w:val="center"/>
        <w:rPr>
          <w:sz w:val="28"/>
          <w:szCs w:val="28"/>
        </w:rPr>
      </w:pPr>
    </w:p>
    <w:p w:rsidR="0042720A" w:rsidRPr="0042720A" w:rsidRDefault="0042720A" w:rsidP="0042720A">
      <w:pPr>
        <w:jc w:val="center"/>
        <w:rPr>
          <w:b/>
          <w:sz w:val="28"/>
          <w:szCs w:val="28"/>
        </w:rPr>
      </w:pPr>
      <w:r w:rsidRPr="0042720A">
        <w:rPr>
          <w:b/>
          <w:sz w:val="28"/>
          <w:szCs w:val="28"/>
        </w:rPr>
        <w:t>Dodawanie oraz akceptacja meczu</w:t>
      </w:r>
    </w:p>
    <w:p w:rsidR="0042720A" w:rsidRPr="0042720A" w:rsidRDefault="0042720A" w:rsidP="0042720A">
      <w:pPr>
        <w:jc w:val="center"/>
        <w:rPr>
          <w:sz w:val="28"/>
          <w:szCs w:val="28"/>
        </w:rPr>
      </w:pPr>
      <w:r w:rsidRPr="0042720A">
        <w:rPr>
          <w:sz w:val="28"/>
          <w:szCs w:val="28"/>
        </w:rPr>
        <w:t>Dodawanie meczu</w:t>
      </w:r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Dodany mecz wraz z wynikiem i przypisanymi bramkami do zawodników przechowywany jest w bazie z flagą akceptacji ustawioną na false.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AddMatch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match.NotAddedBy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Helpers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.UserName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 == match.Team1 ? match.Team2 : match.Team1;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match.Date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DateTime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.Now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match.Colour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niebieska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tempMembersGoalsSplitTeam1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match.Team1;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match.Team1Score;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tempMembersGoalsSplitTeam1 = match.MembersGoalsSplitTeam1;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match.Team1 = match.Team2;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match.Team1Score = match.Team2Score;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match.Team2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match.Team2Score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tempScore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match.MembersGoalsSplitTeam1 = match.MembersGoalsSplitTeam2;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match.MembersGoalsSplitTeam2 = tempMembersGoalsSplitTeam1;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db.Match.Add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(match);</w:t>
      </w:r>
    </w:p>
    <w:p w:rsidR="0042720A" w:rsidRP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 w:rsidRPr="0042720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42720A">
      <w:pPr>
        <w:jc w:val="center"/>
        <w:rPr>
          <w:sz w:val="28"/>
          <w:szCs w:val="28"/>
          <w:lang w:val="en-US"/>
        </w:rPr>
      </w:pPr>
    </w:p>
    <w:p w:rsidR="0042720A" w:rsidRDefault="0042720A" w:rsidP="0042720A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Akceptacja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meczu</w:t>
      </w:r>
      <w:proofErr w:type="spellEnd"/>
    </w:p>
    <w:p w:rsidR="0042720A" w:rsidRDefault="0042720A" w:rsidP="0042720A">
      <w:pPr>
        <w:jc w:val="center"/>
        <w:rPr>
          <w:sz w:val="28"/>
          <w:szCs w:val="28"/>
        </w:rPr>
      </w:pPr>
      <w:r>
        <w:rPr>
          <w:sz w:val="28"/>
          <w:szCs w:val="28"/>
        </w:rPr>
        <w:t>Podczas akceptacji, statystyki w rankingu i profilach drużyn oraz zawodników są aktualizowane. Po wykonaniu metedy, flaga akceptacji ustawiana jest na true, po czym wywoływany jest algorytm pozycjonowania rankingu.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AcceptMatch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match)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db.Rank.Where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r.Uname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match.Team1).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rank2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db.Rank.Where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(r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r.Uname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match.Team2).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db.Match.Find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match.MatchId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IsFinished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db.Match.Find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match.MatchId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Colour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en-US"/>
        </w:rPr>
        <w:t>czerowny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(match.Team1Score &gt; match.Team2Score)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rank1.Won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rank1.Points += 3;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rank1.Played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rank2.Lost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rank2.Played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rank2.Won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rank2.Points += 3;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rank2.Played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rank1.Lost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rank1.Played += 1;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rank1.Goals += match.Team1Score;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rank2.Goals += match.Team2Score;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match.Team1).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db.Users.Where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u.Name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match.Team2).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value1 = match.MembersGoalsSplitTeam1.ToString().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TrimEnd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().Split(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12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value2 = match.MembersGoalsSplitTeam2.ToString().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TrimEnd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().Split(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(match.MembersGoalsSplitTeam1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user1.Members.Count();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mod = match.Team1Score %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 == 0)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user1.Members)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match.Team1Score /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match.Team1Score - mod;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user1.Members)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result /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user1.Members.Where(m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m.IsCaptain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().Goals +=mod;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value1)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v.Split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user1.Members.Where(m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m.MemberId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[0])).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().Goals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(match.MembersGoalsSplitTeam2 ==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"admin"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user2.Members.Count();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mod = match.Team2Score %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(mod == 0)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user2.Members)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match.Team2Score /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match.Team2Score - mod;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user2.Members)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m.Goals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result / count;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user2.Members.Where(m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m.IsCaptain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().Goals += mod;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value2)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v.Split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'|'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ind w:left="212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user2.Members.Where(m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m.MemberId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[0])).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SingleOrDefault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().Goals +=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[1]);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db.SaveChanges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boardManager.MatchPost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(match);</w:t>
      </w: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2720A" w:rsidRDefault="0042720A" w:rsidP="004272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PlayersPosition();</w:t>
      </w:r>
    </w:p>
    <w:p w:rsidR="0042720A" w:rsidRDefault="0042720A" w:rsidP="0042720A">
      <w:pPr>
        <w:rPr>
          <w:sz w:val="28"/>
          <w:szCs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2720A" w:rsidRDefault="0042720A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42720A" w:rsidRDefault="0042720A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uppressAutoHyphens/>
        <w:spacing w:after="0" w:line="240" w:lineRule="auto"/>
        <w:jc w:val="center"/>
        <w:rPr>
          <w:rFonts w:asciiTheme="minorHAnsi" w:eastAsia="Calibri" w:hAnsiTheme="minorHAnsi" w:cstheme="minorHAnsi"/>
          <w:bCs/>
          <w:kern w:val="2"/>
          <w:sz w:val="40"/>
          <w:szCs w:val="40"/>
          <w:lang w:eastAsia="en-US"/>
        </w:rPr>
      </w:pPr>
      <w:r w:rsidRPr="0042720A">
        <w:rPr>
          <w:rFonts w:asciiTheme="minorHAnsi" w:hAnsiTheme="minorHAnsi" w:cstheme="minorHAnsi"/>
          <w:sz w:val="40"/>
          <w:szCs w:val="40"/>
        </w:rPr>
        <w:t>Implementacja GUI</w:t>
      </w:r>
    </w:p>
    <w:p w:rsidR="0042720A" w:rsidRPr="0042720A" w:rsidRDefault="0042720A" w:rsidP="0042720A">
      <w:pPr>
        <w:rPr>
          <w:rFonts w:ascii="Times New Roman" w:hAnsi="Times New Roman"/>
        </w:rPr>
      </w:pPr>
      <w:bookmarkStart w:id="0" w:name="_GoBack"/>
      <w:bookmarkEnd w:id="0"/>
    </w:p>
    <w:p w:rsidR="0042720A" w:rsidRPr="0042720A" w:rsidRDefault="0042720A" w:rsidP="0042720A">
      <w:pPr>
        <w:rPr>
          <w:rFonts w:ascii="Times New Roman" w:hAnsi="Times New Roman"/>
          <w:sz w:val="32"/>
          <w:szCs w:val="32"/>
        </w:rPr>
      </w:pPr>
      <w:r w:rsidRPr="0042720A">
        <w:rPr>
          <w:rFonts w:ascii="Times New Roman" w:hAnsi="Times New Roman"/>
          <w:sz w:val="32"/>
          <w:szCs w:val="32"/>
        </w:rPr>
        <w:t>3. Projekt interfejsu użytkownika</w:t>
      </w:r>
    </w:p>
    <w:p w:rsidR="0042720A" w:rsidRPr="0042720A" w:rsidRDefault="0042720A" w:rsidP="0042720A">
      <w:pPr>
        <w:rPr>
          <w:rFonts w:ascii="Times New Roman" w:hAnsi="Times New Roman"/>
          <w:sz w:val="28"/>
          <w:szCs w:val="28"/>
        </w:rPr>
      </w:pPr>
      <w:r w:rsidRPr="0042720A">
        <w:rPr>
          <w:rFonts w:ascii="Times New Roman" w:hAnsi="Times New Roman"/>
          <w:sz w:val="28"/>
          <w:szCs w:val="28"/>
        </w:rPr>
        <w:t>3.1. Okna aplikacji</w:t>
      </w: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3.1.1. Rejestracja drużyny</w:t>
      </w: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spacing w:after="0" w:line="240" w:lineRule="auto"/>
        <w:ind w:left="-284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40DF24" wp14:editId="17468FCB">
            <wp:extent cx="6296025" cy="2952750"/>
            <wp:effectExtent l="0" t="0" r="9525" b="0"/>
            <wp:docPr id="27" name="Obraz 1" descr="rejestracja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rejestracja_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0A" w:rsidRPr="0042720A" w:rsidRDefault="0042720A" w:rsidP="0042720A">
      <w:pPr>
        <w:rPr>
          <w:rFonts w:ascii="Times New Roman" w:hAnsi="Times New Roman"/>
          <w:sz w:val="28"/>
          <w:szCs w:val="28"/>
        </w:rPr>
      </w:pPr>
    </w:p>
    <w:p w:rsidR="0042720A" w:rsidRPr="0042720A" w:rsidRDefault="0042720A" w:rsidP="0042720A">
      <w:pPr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2525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"Ranking"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"Regulamin"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Rejestracja 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Informacja dla użytkownika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Adres e-mail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Pole przeznaczone na wpisanie adresu e-mail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Nazwa 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Pole przeznaczone na </w:t>
            </w:r>
            <w:r w:rsidRPr="0042720A">
              <w:rPr>
                <w:sz w:val="24"/>
                <w:szCs w:val="24"/>
                <w:lang w:eastAsia="en-US"/>
              </w:rPr>
              <w:lastRenderedPageBreak/>
              <w:t xml:space="preserve">wpisanie nazwy drużyny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14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Kapitan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Pole przeznaczone na wpisanie nazwy kapitana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Hasło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Pole przeznaczone na wpisanie hasła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Potwierdź hasło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Pole przeznaczone na wpisanie hasła po raz drugi (potwierdzenie)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input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Zarejestruj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2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Rozpoczęcie i akceptacja procesu rejestracji</w:t>
            </w:r>
          </w:p>
        </w:tc>
      </w:tr>
    </w:tbl>
    <w:p w:rsidR="0042720A" w:rsidRPr="0042720A" w:rsidRDefault="0042720A" w:rsidP="0042720A">
      <w:pPr>
        <w:suppressAutoHyphens/>
        <w:rPr>
          <w:rFonts w:ascii="Times New Roman" w:eastAsia="Calibri" w:hAnsi="Times New Roman"/>
          <w:kern w:val="2"/>
          <w:sz w:val="28"/>
          <w:szCs w:val="28"/>
          <w:lang w:eastAsia="en-US"/>
        </w:rPr>
      </w:pPr>
    </w:p>
    <w:p w:rsidR="0042720A" w:rsidRPr="0042720A" w:rsidRDefault="0042720A" w:rsidP="0042720A">
      <w:pPr>
        <w:rPr>
          <w:rFonts w:ascii="Times New Roman" w:hAnsi="Times New Roman"/>
          <w:sz w:val="28"/>
          <w:szCs w:val="28"/>
        </w:rPr>
      </w:pPr>
    </w:p>
    <w:p w:rsidR="0042720A" w:rsidRPr="0042720A" w:rsidRDefault="0042720A" w:rsidP="0042720A">
      <w:pPr>
        <w:ind w:left="1418"/>
        <w:contextualSpacing/>
        <w:jc w:val="both"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3.1.2. Formularz logowania drużyny</w:t>
      </w: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ind w:left="-284"/>
        <w:contextualSpacing/>
        <w:rPr>
          <w:rFonts w:ascii="Times New Roman" w:hAnsi="Times New Roman"/>
          <w:sz w:val="32"/>
          <w:szCs w:val="32"/>
        </w:rPr>
      </w:pPr>
      <w:r w:rsidRPr="004272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1EBD3239" wp14:editId="122CDC92">
            <wp:extent cx="6296025" cy="2924175"/>
            <wp:effectExtent l="0" t="0" r="9525" b="9525"/>
            <wp:docPr id="14" name="Obraz 3" descr="logowanie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logowanie_d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3227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"Ranking"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"Regulamin"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Logowanie 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Informacja dla użytkownika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Nazwa 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Pole przeznaczone na wybranie drużyny  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Hasło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Pole przeznaczone na wpisanie hasła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input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Rozpoczęcie i akceptacja procesu logowania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Zapomniałem/am hasła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tak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Uruchamianie procesu odzyskiwania hasła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Przejście do strony logowania</w:t>
            </w:r>
          </w:p>
        </w:tc>
      </w:tr>
    </w:tbl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1418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3.1.3. Drużyny (widok z panelu administratora)</w:t>
      </w: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  <w:r w:rsidRPr="0042720A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5B3C7119" wp14:editId="6A51CBD6">
            <wp:extent cx="6296025" cy="3590925"/>
            <wp:effectExtent l="0" t="0" r="9525" b="9525"/>
            <wp:docPr id="15" name="Obraz 4" descr="admin_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 descr="admin_pane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3227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"Ranking"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Otwarcie strony "Regulamin" </w:t>
            </w:r>
            <w:r w:rsidRPr="0042720A">
              <w:rPr>
                <w:sz w:val="24"/>
                <w:szCs w:val="24"/>
                <w:lang w:eastAsia="en-US"/>
              </w:rPr>
              <w:lastRenderedPageBreak/>
              <w:t>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Lista drużyn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Zmiany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"nazwa drużyny"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Usuwanie drużyny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"nazwa drużyny"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Usuwanie drużyny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Lista kiiców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Kibic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"nazwa kibica"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Usuwanie kibica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kolejnej rundy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Godzina / minuta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końca obecnej rundy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kolejnej rundy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Wprowadzanie daty kolejnej rundy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Godzina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Wprowadzanie godziny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Minuta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Wprowadzanie minuty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końca obecnej rundy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Wprowadzanie daty końca obecnej rundy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Zapisz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Zapisanie zmian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Wyślij mail do wszystkich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Wysyłanie wiadomości informacyjnej w postaci emaila do wszystkich zawodników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29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Dodaj kapitanów do listy zawodników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Dodawanie kapitanów drużyn do listy zawodników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"zdjęcie profilowe"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Zdjęcie profilowe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Wylogowanie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Admin panel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Przejście do panelu administratora</w:t>
            </w:r>
          </w:p>
        </w:tc>
      </w:tr>
    </w:tbl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3.1.4. Mecze (dodawanie zakończonego meczu)</w:t>
      </w: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  <w:r w:rsidRPr="004272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8CBB55B" wp14:editId="42313441">
            <wp:extent cx="6305550" cy="2952750"/>
            <wp:effectExtent l="0" t="0" r="0" b="0"/>
            <wp:docPr id="28" name="Obraz 6" descr="mecz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" descr="mecze_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3227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"Ranking"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"Regulamin"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Twoja drużyna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Wynik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Drużyna przeciwna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Wybór drużyny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Wpisanie wyniku meczu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Wybór drużyny przeciwnej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Kolor 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Wybranie koloru drużyny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Dodanie meczu przez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Drużyna czerwona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Wynik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Drużyna niebieska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dodania meczu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Status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Status wprowadzonego meczu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Kolor drużyny 1szej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Ilość bramek drużyny czerwonej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Ilość bramek drużyny niebieskiej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Kolor drużyny 2giej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Data dodania meczu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Status meczu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"zdjęcie profilowe"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Zdjęcie profilowe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Wylogowanie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Admin panel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Przejście do panelu administratora</w:t>
            </w:r>
          </w:p>
        </w:tc>
      </w:tr>
    </w:tbl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3.1.5. Ranking</w:t>
      </w: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  <w:r w:rsidRPr="0042720A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9F945C3" wp14:editId="5FF912B5">
            <wp:extent cx="6296025" cy="2971800"/>
            <wp:effectExtent l="0" t="0" r="9525" b="0"/>
            <wp:docPr id="29" name="Obraz 7" descr="ran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" descr="rankin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3227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 xml:space="preserve">Otwarcie strony "Ranking" po </w:t>
            </w:r>
            <w:r w:rsidRPr="0042720A">
              <w:rPr>
                <w:sz w:val="24"/>
                <w:szCs w:val="24"/>
                <w:lang w:eastAsia="en-US"/>
              </w:rPr>
              <w:lastRenderedPageBreak/>
              <w:t>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"Regulamin"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Informacja dla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 drużyn w postaci tabeli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Dane statystyczne poszczególnych drużyn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"zdjęcie profilowe"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Zdjęcie profilowe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Wylogowanie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Admin panel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Przejście do panelu administratora</w:t>
            </w:r>
          </w:p>
        </w:tc>
      </w:tr>
    </w:tbl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sz w:val="24"/>
          <w:szCs w:val="24"/>
        </w:rPr>
        <w:t>3.1.6. Tablica</w:t>
      </w: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2720A" w:rsidRPr="0042720A" w:rsidRDefault="0042720A" w:rsidP="0042720A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42720A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AF644A5" wp14:editId="00DD6B25">
            <wp:extent cx="6296025" cy="3009900"/>
            <wp:effectExtent l="0" t="0" r="9525" b="0"/>
            <wp:docPr id="18" name="Obraz 8" descr="tab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8" descr="tablic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17"/>
        <w:gridCol w:w="1418"/>
        <w:gridCol w:w="1984"/>
        <w:gridCol w:w="1276"/>
        <w:gridCol w:w="1417"/>
        <w:gridCol w:w="3227"/>
      </w:tblGrid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Nr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Typ obiektu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Zdefiniowana treść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Kolor tekstu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Pole edytowalne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b/>
                <w:sz w:val="24"/>
                <w:szCs w:val="24"/>
                <w:lang w:eastAsia="en-US"/>
              </w:rPr>
            </w:pPr>
            <w:r w:rsidRPr="0042720A">
              <w:rPr>
                <w:b/>
                <w:sz w:val="24"/>
                <w:szCs w:val="24"/>
                <w:lang w:eastAsia="en-US"/>
              </w:rPr>
              <w:t>Funkcja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League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głównej "League"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"Ranking"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Drużyny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"Drużyny"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Zawodnicy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"Zawodnicy"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Mecze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"Mecze"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Archiwum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"Archiwum"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Tablica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"Tablica"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var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Regulamin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biały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Otwarcie strony "Regulamin" po kliknięciu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lastRenderedPageBreak/>
              <w:t>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Dodaj post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Dodanie nowego posta przez administratora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Ranking drużyn w postaci tabeli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10a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Dane użytkownika dodającego post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10b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Usuń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Usuwanie posta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10c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String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brak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Szczegóły posta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10d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Komentarze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Wyświetlanie komentarzy dotyczących posta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"zdjęcie profilowe"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Zdjęcie profilowe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Wyloguj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Wylogowanie użytkownika</w:t>
            </w:r>
          </w:p>
        </w:tc>
      </w:tr>
      <w:tr w:rsidR="0042720A" w:rsidRPr="0042720A" w:rsidTr="0042720A">
        <w:tc>
          <w:tcPr>
            <w:tcW w:w="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13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Div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Admin panel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czarny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nie</w:t>
            </w:r>
          </w:p>
        </w:tc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2720A" w:rsidRPr="0042720A" w:rsidRDefault="0042720A" w:rsidP="0042720A">
            <w:pPr>
              <w:tabs>
                <w:tab w:val="left" w:pos="1110"/>
              </w:tabs>
              <w:rPr>
                <w:sz w:val="24"/>
                <w:szCs w:val="24"/>
                <w:lang w:eastAsia="en-US"/>
              </w:rPr>
            </w:pPr>
            <w:r w:rsidRPr="0042720A">
              <w:rPr>
                <w:sz w:val="24"/>
                <w:szCs w:val="24"/>
                <w:lang w:eastAsia="en-US"/>
              </w:rPr>
              <w:t>Przejście do panelu administratora</w:t>
            </w:r>
          </w:p>
        </w:tc>
      </w:tr>
    </w:tbl>
    <w:p w:rsidR="0042720A" w:rsidRPr="0042720A" w:rsidRDefault="0042720A" w:rsidP="0042720A">
      <w:pPr>
        <w:ind w:left="-426"/>
        <w:contextualSpacing/>
        <w:rPr>
          <w:rFonts w:ascii="Times New Roman" w:hAnsi="Times New Roman"/>
          <w:sz w:val="32"/>
          <w:szCs w:val="32"/>
        </w:rPr>
      </w:pPr>
    </w:p>
    <w:p w:rsidR="0042720A" w:rsidRDefault="0042720A" w:rsidP="00815099">
      <w:pPr>
        <w:pStyle w:val="ListParagraph"/>
        <w:ind w:left="1418"/>
        <w:rPr>
          <w:rFonts w:ascii="Times New Roman" w:hAnsi="Times New Roman"/>
          <w:sz w:val="32"/>
          <w:szCs w:val="32"/>
        </w:rPr>
      </w:pPr>
    </w:p>
    <w:sectPr w:rsidR="0042720A" w:rsidSect="00260982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648" w:rsidRDefault="00EF5648" w:rsidP="00E962C5">
      <w:pPr>
        <w:spacing w:after="0" w:line="240" w:lineRule="auto"/>
      </w:pPr>
      <w:r>
        <w:separator/>
      </w:r>
    </w:p>
  </w:endnote>
  <w:endnote w:type="continuationSeparator" w:id="0">
    <w:p w:rsidR="00EF5648" w:rsidRDefault="00EF5648" w:rsidP="00E96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648" w:rsidRDefault="00EF5648" w:rsidP="00E962C5">
      <w:pPr>
        <w:spacing w:after="0" w:line="240" w:lineRule="auto"/>
      </w:pPr>
      <w:r>
        <w:separator/>
      </w:r>
    </w:p>
  </w:footnote>
  <w:footnote w:type="continuationSeparator" w:id="0">
    <w:p w:rsidR="00EF5648" w:rsidRDefault="00EF5648" w:rsidP="00E96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name w:val="WW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0000003"/>
    <w:multiLevelType w:val="multilevel"/>
    <w:tmpl w:val="00000003"/>
    <w:name w:val="WWNum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2" w15:restartNumberingAfterBreak="0">
    <w:nsid w:val="00000005"/>
    <w:multiLevelType w:val="multilevel"/>
    <w:tmpl w:val="00000005"/>
    <w:name w:val="WWNum8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/>
      </w:rPr>
    </w:lvl>
  </w:abstractNum>
  <w:abstractNum w:abstractNumId="3" w15:restartNumberingAfterBreak="0">
    <w:nsid w:val="00000006"/>
    <w:multiLevelType w:val="multilevel"/>
    <w:tmpl w:val="00000006"/>
    <w:name w:val="WWNum10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/>
      </w:rPr>
    </w:lvl>
  </w:abstractNum>
  <w:abstractNum w:abstractNumId="4" w15:restartNumberingAfterBreak="0">
    <w:nsid w:val="00000007"/>
    <w:multiLevelType w:val="multilevel"/>
    <w:tmpl w:val="00000007"/>
    <w:name w:val="WWNum13"/>
    <w:lvl w:ilvl="0">
      <w:start w:val="1"/>
      <w:numFmt w:val="bullet"/>
      <w:lvlText w:val=""/>
      <w:lvlJc w:val="left"/>
      <w:pPr>
        <w:tabs>
          <w:tab w:val="num" w:pos="0"/>
        </w:tabs>
        <w:ind w:left="171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3" w:hanging="360"/>
      </w:pPr>
      <w:rPr>
        <w:rFonts w:ascii="Wingdings" w:hAnsi="Wingdings"/>
      </w:rPr>
    </w:lvl>
  </w:abstractNum>
  <w:abstractNum w:abstractNumId="5" w15:restartNumberingAfterBreak="0">
    <w:nsid w:val="00000009"/>
    <w:multiLevelType w:val="multilevel"/>
    <w:tmpl w:val="00000009"/>
    <w:name w:val="WWNum15"/>
    <w:lvl w:ilvl="0">
      <w:start w:val="1"/>
      <w:numFmt w:val="bullet"/>
      <w:lvlText w:val=""/>
      <w:lvlJc w:val="left"/>
      <w:pPr>
        <w:tabs>
          <w:tab w:val="num" w:pos="0"/>
        </w:tabs>
        <w:ind w:left="2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193" w:hanging="360"/>
      </w:pPr>
      <w:rPr>
        <w:rFonts w:ascii="Wingdings" w:hAnsi="Wingdings"/>
      </w:rPr>
    </w:lvl>
  </w:abstractNum>
  <w:abstractNum w:abstractNumId="6" w15:restartNumberingAfterBreak="0">
    <w:nsid w:val="0000000A"/>
    <w:multiLevelType w:val="multilevel"/>
    <w:tmpl w:val="0000000A"/>
    <w:name w:val="WWNum17"/>
    <w:lvl w:ilvl="0">
      <w:start w:val="1"/>
      <w:numFmt w:val="bullet"/>
      <w:lvlText w:val=""/>
      <w:lvlJc w:val="left"/>
      <w:pPr>
        <w:tabs>
          <w:tab w:val="num" w:pos="0"/>
        </w:tabs>
        <w:ind w:left="2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3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4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5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6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7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610" w:hanging="360"/>
      </w:pPr>
      <w:rPr>
        <w:rFonts w:ascii="Wingdings" w:hAnsi="Wingdings"/>
      </w:rPr>
    </w:lvl>
  </w:abstractNum>
  <w:abstractNum w:abstractNumId="7" w15:restartNumberingAfterBreak="0">
    <w:nsid w:val="0000000B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8" w15:restartNumberingAfterBreak="0">
    <w:nsid w:val="0000000C"/>
    <w:multiLevelType w:val="multilevel"/>
    <w:tmpl w:val="D6A62234"/>
    <w:name w:val="WWNum19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9" w15:restartNumberingAfterBreak="0">
    <w:nsid w:val="0000000D"/>
    <w:multiLevelType w:val="multilevel"/>
    <w:tmpl w:val="0000000D"/>
    <w:name w:val="WWNum20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0" w15:restartNumberingAfterBreak="0">
    <w:nsid w:val="0000000E"/>
    <w:multiLevelType w:val="multilevel"/>
    <w:tmpl w:val="0000000E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1" w15:restartNumberingAfterBreak="0">
    <w:nsid w:val="0000000F"/>
    <w:multiLevelType w:val="multilevel"/>
    <w:tmpl w:val="0000000F"/>
    <w:name w:val="WWNum22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12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13" w15:restartNumberingAfterBreak="0">
    <w:nsid w:val="00000012"/>
    <w:multiLevelType w:val="multilevel"/>
    <w:tmpl w:val="00000012"/>
    <w:name w:val="WWNum28"/>
    <w:lvl w:ilvl="0">
      <w:start w:val="1"/>
      <w:numFmt w:val="bullet"/>
      <w:lvlText w:val=""/>
      <w:lvlJc w:val="left"/>
      <w:pPr>
        <w:tabs>
          <w:tab w:val="num" w:pos="0"/>
        </w:tabs>
        <w:ind w:left="213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85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57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29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01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73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45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17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898" w:hanging="360"/>
      </w:pPr>
      <w:rPr>
        <w:rFonts w:ascii="Wingdings" w:hAnsi="Wingdings"/>
      </w:rPr>
    </w:lvl>
  </w:abstractNum>
  <w:abstractNum w:abstractNumId="14" w15:restartNumberingAfterBreak="0">
    <w:nsid w:val="0116447E"/>
    <w:multiLevelType w:val="hybridMultilevel"/>
    <w:tmpl w:val="D5C2ED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22E53E3"/>
    <w:multiLevelType w:val="hybridMultilevel"/>
    <w:tmpl w:val="3A7ADEAC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0BBC54FA"/>
    <w:multiLevelType w:val="hybridMultilevel"/>
    <w:tmpl w:val="7C6257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6840F3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BB17B1"/>
    <w:multiLevelType w:val="multilevel"/>
    <w:tmpl w:val="57F4B2FE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2"/>
      <w:numFmt w:val="decimal"/>
      <w:isLgl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9" w15:restartNumberingAfterBreak="0">
    <w:nsid w:val="1A0D18D7"/>
    <w:multiLevelType w:val="hybridMultilevel"/>
    <w:tmpl w:val="4E4071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854956"/>
    <w:multiLevelType w:val="hybridMultilevel"/>
    <w:tmpl w:val="359E4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8216E2"/>
    <w:multiLevelType w:val="hybridMultilevel"/>
    <w:tmpl w:val="6CE86F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7D6004"/>
    <w:multiLevelType w:val="hybridMultilevel"/>
    <w:tmpl w:val="F57E7F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9C0A8F"/>
    <w:multiLevelType w:val="hybridMultilevel"/>
    <w:tmpl w:val="A5E4BEBC"/>
    <w:lvl w:ilvl="0" w:tplc="0415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24" w15:restartNumberingAfterBreak="0">
    <w:nsid w:val="393C0521"/>
    <w:multiLevelType w:val="hybridMultilevel"/>
    <w:tmpl w:val="76F6222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F73553D"/>
    <w:multiLevelType w:val="hybridMultilevel"/>
    <w:tmpl w:val="968A9B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775BF3"/>
    <w:multiLevelType w:val="hybridMultilevel"/>
    <w:tmpl w:val="8D101DFC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7" w15:restartNumberingAfterBreak="0">
    <w:nsid w:val="44290D48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28" w15:restartNumberingAfterBreak="0">
    <w:nsid w:val="47E13E32"/>
    <w:multiLevelType w:val="hybridMultilevel"/>
    <w:tmpl w:val="5EEACA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434A6F"/>
    <w:multiLevelType w:val="hybridMultilevel"/>
    <w:tmpl w:val="92C07994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D2A12A5"/>
    <w:multiLevelType w:val="hybridMultilevel"/>
    <w:tmpl w:val="DA848B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61380D"/>
    <w:multiLevelType w:val="multilevel"/>
    <w:tmpl w:val="30602FF8"/>
    <w:lvl w:ilvl="0">
      <w:start w:val="1"/>
      <w:numFmt w:val="decimal"/>
      <w:lvlText w:val="%1."/>
      <w:lvlJc w:val="left"/>
      <w:pPr>
        <w:tabs>
          <w:tab w:val="num" w:pos="0"/>
        </w:tabs>
        <w:ind w:left="31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85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57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529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01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73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745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17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890" w:hanging="180"/>
      </w:pPr>
    </w:lvl>
  </w:abstractNum>
  <w:abstractNum w:abstractNumId="32" w15:restartNumberingAfterBreak="0">
    <w:nsid w:val="4E932EAC"/>
    <w:multiLevelType w:val="hybridMultilevel"/>
    <w:tmpl w:val="0D06E6F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985C18"/>
    <w:multiLevelType w:val="multilevel"/>
    <w:tmpl w:val="488A29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abstractNum w:abstractNumId="34" w15:restartNumberingAfterBreak="0">
    <w:nsid w:val="54143ECA"/>
    <w:multiLevelType w:val="hybridMultilevel"/>
    <w:tmpl w:val="18E6AE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4BC03A5"/>
    <w:multiLevelType w:val="hybridMultilevel"/>
    <w:tmpl w:val="FA6E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8C117D"/>
    <w:multiLevelType w:val="hybridMultilevel"/>
    <w:tmpl w:val="53E6F7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90168A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38" w15:restartNumberingAfterBreak="0">
    <w:nsid w:val="5A97253E"/>
    <w:multiLevelType w:val="hybridMultilevel"/>
    <w:tmpl w:val="D4708B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ACD3B28"/>
    <w:multiLevelType w:val="hybridMultilevel"/>
    <w:tmpl w:val="3F6A5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660F1D"/>
    <w:multiLevelType w:val="multilevel"/>
    <w:tmpl w:val="D6A62234"/>
    <w:lvl w:ilvl="0">
      <w:start w:val="1"/>
      <w:numFmt w:val="bullet"/>
      <w:lvlText w:val=""/>
      <w:lvlJc w:val="left"/>
      <w:pPr>
        <w:tabs>
          <w:tab w:val="num" w:pos="0"/>
        </w:tabs>
        <w:ind w:left="385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457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529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601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673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745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817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889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9610" w:hanging="360"/>
      </w:pPr>
      <w:rPr>
        <w:rFonts w:ascii="Wingdings" w:hAnsi="Wingdings"/>
      </w:rPr>
    </w:lvl>
  </w:abstractNum>
  <w:abstractNum w:abstractNumId="41" w15:restartNumberingAfterBreak="0">
    <w:nsid w:val="61831CFF"/>
    <w:multiLevelType w:val="hybridMultilevel"/>
    <w:tmpl w:val="CBF40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D62DC9"/>
    <w:multiLevelType w:val="hybridMultilevel"/>
    <w:tmpl w:val="5C5225C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A478A2"/>
    <w:multiLevelType w:val="hybridMultilevel"/>
    <w:tmpl w:val="D034D80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414881"/>
    <w:multiLevelType w:val="hybridMultilevel"/>
    <w:tmpl w:val="7AA6AD5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BC4DE3"/>
    <w:multiLevelType w:val="hybridMultilevel"/>
    <w:tmpl w:val="C83E80F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8AD4CAF"/>
    <w:multiLevelType w:val="hybridMultilevel"/>
    <w:tmpl w:val="1D8E5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D27B4E"/>
    <w:multiLevelType w:val="hybridMultilevel"/>
    <w:tmpl w:val="2B26A5EE"/>
    <w:lvl w:ilvl="0" w:tplc="0415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8" w15:restartNumberingAfterBreak="0">
    <w:nsid w:val="7CC8680C"/>
    <w:multiLevelType w:val="hybridMultilevel"/>
    <w:tmpl w:val="3F3437F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4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26"/>
  </w:num>
  <w:num w:numId="8">
    <w:abstractNumId w:val="36"/>
  </w:num>
  <w:num w:numId="9">
    <w:abstractNumId w:val="5"/>
  </w:num>
  <w:num w:numId="10">
    <w:abstractNumId w:val="18"/>
  </w:num>
  <w:num w:numId="11">
    <w:abstractNumId w:val="42"/>
  </w:num>
  <w:num w:numId="12">
    <w:abstractNumId w:val="6"/>
  </w:num>
  <w:num w:numId="13">
    <w:abstractNumId w:val="12"/>
  </w:num>
  <w:num w:numId="14">
    <w:abstractNumId w:val="43"/>
  </w:num>
  <w:num w:numId="15">
    <w:abstractNumId w:val="24"/>
  </w:num>
  <w:num w:numId="16">
    <w:abstractNumId w:val="45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11"/>
  </w:num>
  <w:num w:numId="22">
    <w:abstractNumId w:val="15"/>
  </w:num>
  <w:num w:numId="23">
    <w:abstractNumId w:val="32"/>
  </w:num>
  <w:num w:numId="24">
    <w:abstractNumId w:val="40"/>
  </w:num>
  <w:num w:numId="25">
    <w:abstractNumId w:val="27"/>
  </w:num>
  <w:num w:numId="26">
    <w:abstractNumId w:val="37"/>
  </w:num>
  <w:num w:numId="27">
    <w:abstractNumId w:val="13"/>
  </w:num>
  <w:num w:numId="28">
    <w:abstractNumId w:val="28"/>
  </w:num>
  <w:num w:numId="29">
    <w:abstractNumId w:val="23"/>
  </w:num>
  <w:num w:numId="30">
    <w:abstractNumId w:val="22"/>
  </w:num>
  <w:num w:numId="31">
    <w:abstractNumId w:val="21"/>
  </w:num>
  <w:num w:numId="32">
    <w:abstractNumId w:val="30"/>
  </w:num>
  <w:num w:numId="33">
    <w:abstractNumId w:val="46"/>
  </w:num>
  <w:num w:numId="34">
    <w:abstractNumId w:val="19"/>
  </w:num>
  <w:num w:numId="35">
    <w:abstractNumId w:val="35"/>
  </w:num>
  <w:num w:numId="36">
    <w:abstractNumId w:val="34"/>
  </w:num>
  <w:num w:numId="37">
    <w:abstractNumId w:val="14"/>
  </w:num>
  <w:num w:numId="38">
    <w:abstractNumId w:val="47"/>
  </w:num>
  <w:num w:numId="39">
    <w:abstractNumId w:val="29"/>
  </w:num>
  <w:num w:numId="40">
    <w:abstractNumId w:val="33"/>
  </w:num>
  <w:num w:numId="41">
    <w:abstractNumId w:val="41"/>
  </w:num>
  <w:num w:numId="42">
    <w:abstractNumId w:val="31"/>
  </w:num>
  <w:num w:numId="43">
    <w:abstractNumId w:val="17"/>
  </w:num>
  <w:num w:numId="44">
    <w:abstractNumId w:val="48"/>
  </w:num>
  <w:num w:numId="45">
    <w:abstractNumId w:val="20"/>
  </w:num>
  <w:num w:numId="46">
    <w:abstractNumId w:val="25"/>
  </w:num>
  <w:num w:numId="47">
    <w:abstractNumId w:val="39"/>
  </w:num>
  <w:num w:numId="48">
    <w:abstractNumId w:val="38"/>
  </w:num>
  <w:num w:numId="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447F"/>
    <w:rsid w:val="000024C4"/>
    <w:rsid w:val="0000397D"/>
    <w:rsid w:val="00006639"/>
    <w:rsid w:val="000238BF"/>
    <w:rsid w:val="00024499"/>
    <w:rsid w:val="000276FA"/>
    <w:rsid w:val="00042184"/>
    <w:rsid w:val="00045315"/>
    <w:rsid w:val="00070AEB"/>
    <w:rsid w:val="000757CB"/>
    <w:rsid w:val="0008576B"/>
    <w:rsid w:val="0009523A"/>
    <w:rsid w:val="00096A5C"/>
    <w:rsid w:val="000A3429"/>
    <w:rsid w:val="000D71DA"/>
    <w:rsid w:val="000F5A8B"/>
    <w:rsid w:val="000F5DDA"/>
    <w:rsid w:val="000F6147"/>
    <w:rsid w:val="000F6F62"/>
    <w:rsid w:val="00157BB2"/>
    <w:rsid w:val="0017007A"/>
    <w:rsid w:val="0017709E"/>
    <w:rsid w:val="00183CD4"/>
    <w:rsid w:val="001E63E8"/>
    <w:rsid w:val="00203BA7"/>
    <w:rsid w:val="00215F26"/>
    <w:rsid w:val="002351BB"/>
    <w:rsid w:val="00250639"/>
    <w:rsid w:val="00251671"/>
    <w:rsid w:val="00260982"/>
    <w:rsid w:val="002657C3"/>
    <w:rsid w:val="002736B7"/>
    <w:rsid w:val="00281F04"/>
    <w:rsid w:val="002A1528"/>
    <w:rsid w:val="002D3280"/>
    <w:rsid w:val="002E02E1"/>
    <w:rsid w:val="002F420F"/>
    <w:rsid w:val="002F475B"/>
    <w:rsid w:val="00300A95"/>
    <w:rsid w:val="00304D44"/>
    <w:rsid w:val="00334F05"/>
    <w:rsid w:val="00345E2A"/>
    <w:rsid w:val="0036018A"/>
    <w:rsid w:val="003659A4"/>
    <w:rsid w:val="003C0289"/>
    <w:rsid w:val="003D20EE"/>
    <w:rsid w:val="003F31BD"/>
    <w:rsid w:val="00420DA1"/>
    <w:rsid w:val="0042720A"/>
    <w:rsid w:val="004479CB"/>
    <w:rsid w:val="0045402B"/>
    <w:rsid w:val="0046132D"/>
    <w:rsid w:val="004642CC"/>
    <w:rsid w:val="004904DC"/>
    <w:rsid w:val="004A199F"/>
    <w:rsid w:val="004C614A"/>
    <w:rsid w:val="004E216D"/>
    <w:rsid w:val="004F0CC3"/>
    <w:rsid w:val="004F456C"/>
    <w:rsid w:val="00540968"/>
    <w:rsid w:val="0055628B"/>
    <w:rsid w:val="00561B4D"/>
    <w:rsid w:val="00565786"/>
    <w:rsid w:val="00570F17"/>
    <w:rsid w:val="00572DB3"/>
    <w:rsid w:val="005817D8"/>
    <w:rsid w:val="005824FA"/>
    <w:rsid w:val="0059233E"/>
    <w:rsid w:val="005A7C94"/>
    <w:rsid w:val="005D16EC"/>
    <w:rsid w:val="005F7AD1"/>
    <w:rsid w:val="00653E97"/>
    <w:rsid w:val="00665678"/>
    <w:rsid w:val="0067454E"/>
    <w:rsid w:val="006B4E9F"/>
    <w:rsid w:val="006C5566"/>
    <w:rsid w:val="006E0ACA"/>
    <w:rsid w:val="006E6B4D"/>
    <w:rsid w:val="007070E9"/>
    <w:rsid w:val="007275DF"/>
    <w:rsid w:val="00727FDC"/>
    <w:rsid w:val="007300AD"/>
    <w:rsid w:val="0074777C"/>
    <w:rsid w:val="00757821"/>
    <w:rsid w:val="007628BC"/>
    <w:rsid w:val="0077241F"/>
    <w:rsid w:val="00772A9E"/>
    <w:rsid w:val="0078083A"/>
    <w:rsid w:val="007F1FE6"/>
    <w:rsid w:val="007F2FF8"/>
    <w:rsid w:val="00813D1F"/>
    <w:rsid w:val="00815099"/>
    <w:rsid w:val="00846CE5"/>
    <w:rsid w:val="00850643"/>
    <w:rsid w:val="0085731A"/>
    <w:rsid w:val="008A6234"/>
    <w:rsid w:val="008B773D"/>
    <w:rsid w:val="008D32F5"/>
    <w:rsid w:val="008F5532"/>
    <w:rsid w:val="00927198"/>
    <w:rsid w:val="00936943"/>
    <w:rsid w:val="00974B2E"/>
    <w:rsid w:val="00983247"/>
    <w:rsid w:val="0098669C"/>
    <w:rsid w:val="009C6392"/>
    <w:rsid w:val="009C6C95"/>
    <w:rsid w:val="009E36A2"/>
    <w:rsid w:val="00A11DD4"/>
    <w:rsid w:val="00A17D77"/>
    <w:rsid w:val="00A26329"/>
    <w:rsid w:val="00A40CD1"/>
    <w:rsid w:val="00A732E7"/>
    <w:rsid w:val="00A81AB0"/>
    <w:rsid w:val="00AA466C"/>
    <w:rsid w:val="00AB00F0"/>
    <w:rsid w:val="00AB20A0"/>
    <w:rsid w:val="00AD6463"/>
    <w:rsid w:val="00B24AF0"/>
    <w:rsid w:val="00B502D7"/>
    <w:rsid w:val="00B6127D"/>
    <w:rsid w:val="00B63AF4"/>
    <w:rsid w:val="00B90FFE"/>
    <w:rsid w:val="00B95337"/>
    <w:rsid w:val="00BD1F7F"/>
    <w:rsid w:val="00C13412"/>
    <w:rsid w:val="00C20F8D"/>
    <w:rsid w:val="00C33176"/>
    <w:rsid w:val="00C4741B"/>
    <w:rsid w:val="00C568C5"/>
    <w:rsid w:val="00C60BF0"/>
    <w:rsid w:val="00C808A3"/>
    <w:rsid w:val="00C911DB"/>
    <w:rsid w:val="00C972AF"/>
    <w:rsid w:val="00CB07EE"/>
    <w:rsid w:val="00CC4085"/>
    <w:rsid w:val="00CD0D0B"/>
    <w:rsid w:val="00CE4A45"/>
    <w:rsid w:val="00CF7A24"/>
    <w:rsid w:val="00D01795"/>
    <w:rsid w:val="00D168F7"/>
    <w:rsid w:val="00D503F3"/>
    <w:rsid w:val="00D834F3"/>
    <w:rsid w:val="00D9589D"/>
    <w:rsid w:val="00DA2F7D"/>
    <w:rsid w:val="00DA3100"/>
    <w:rsid w:val="00DD4EAE"/>
    <w:rsid w:val="00DE26E5"/>
    <w:rsid w:val="00E112D1"/>
    <w:rsid w:val="00E21711"/>
    <w:rsid w:val="00E53491"/>
    <w:rsid w:val="00E73CA7"/>
    <w:rsid w:val="00E764A6"/>
    <w:rsid w:val="00E962C5"/>
    <w:rsid w:val="00EA6D60"/>
    <w:rsid w:val="00ED1883"/>
    <w:rsid w:val="00ED2CD4"/>
    <w:rsid w:val="00EF5648"/>
    <w:rsid w:val="00F4447F"/>
    <w:rsid w:val="00F50D59"/>
    <w:rsid w:val="00F534C0"/>
    <w:rsid w:val="00F64D97"/>
    <w:rsid w:val="00F82DE8"/>
    <w:rsid w:val="00F961EB"/>
    <w:rsid w:val="00F96D8B"/>
    <w:rsid w:val="00FA3079"/>
    <w:rsid w:val="00FB2480"/>
    <w:rsid w:val="00FB3A08"/>
    <w:rsid w:val="00FB54A4"/>
    <w:rsid w:val="00FB6AE1"/>
    <w:rsid w:val="00FC2C13"/>
    <w:rsid w:val="00FC2C7C"/>
    <w:rsid w:val="00FC58F3"/>
    <w:rsid w:val="00FC7543"/>
    <w:rsid w:val="00FD1FA1"/>
    <w:rsid w:val="00FF07E9"/>
    <w:rsid w:val="00FF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  <o:rules v:ext="edit">
        <o:r id="V:Rule1" type="connector" idref="#_x0000_s1047"/>
        <o:r id="V:Rule2" type="connector" idref="#_x0000_s1048"/>
        <o:r id="V:Rule3" type="connector" idref="#_x0000_s1055"/>
        <o:r id="V:Rule4" type="connector" idref="#_x0000_s1051"/>
        <o:r id="V:Rule5" type="connector" idref="#_x0000_s1049"/>
        <o:r id="V:Rule6" type="connector" idref="#_x0000_s1057"/>
        <o:r id="V:Rule7" type="connector" idref="#_x0000_s1050"/>
        <o:r id="V:Rule8" type="connector" idref="#_x0000_s1054"/>
      </o:rules>
    </o:shapelayout>
  </w:shapeDefaults>
  <w:decimalSymbol w:val=","/>
  <w:listSeparator w:val=";"/>
  <w14:docId w14:val="4BE2AE50"/>
  <w15:docId w15:val="{49CFA1E0-D747-4E79-BAE9-6AFEE346B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447F"/>
    <w:rPr>
      <w:rFonts w:ascii="Calibri" w:eastAsia="Times New Roman" w:hAnsi="Calibri" w:cs="Times New Roman"/>
      <w:lang w:eastAsia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639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392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78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6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6A5C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Heading1Char">
    <w:name w:val="Heading 1 Char"/>
    <w:basedOn w:val="DefaultParagraphFont"/>
    <w:link w:val="Heading1"/>
    <w:uiPriority w:val="9"/>
    <w:rsid w:val="009C639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C6392"/>
    <w:rPr>
      <w:rFonts w:ascii="Cambria" w:eastAsia="Times New Roman" w:hAnsi="Cambria" w:cs="Times New Roman"/>
      <w:b/>
      <w:bCs/>
      <w:color w:val="4F81BD"/>
      <w:sz w:val="26"/>
      <w:szCs w:val="26"/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9C63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63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C6392"/>
    <w:rPr>
      <w:color w:val="0000FF"/>
      <w:u w:val="single"/>
    </w:rPr>
  </w:style>
  <w:style w:type="paragraph" w:styleId="NoSpacing">
    <w:name w:val="No Spacing"/>
    <w:uiPriority w:val="1"/>
    <w:qFormat/>
    <w:rsid w:val="009C6392"/>
    <w:pPr>
      <w:spacing w:after="0" w:line="240" w:lineRule="auto"/>
    </w:pPr>
    <w:rPr>
      <w:rFonts w:ascii="Calibri" w:eastAsia="Times New Roman" w:hAnsi="Calibri" w:cs="Times New Roman"/>
      <w:lang w:eastAsia="pl-PL"/>
    </w:rPr>
  </w:style>
  <w:style w:type="table" w:styleId="TableGrid">
    <w:name w:val="Table Grid"/>
    <w:basedOn w:val="TableNormal"/>
    <w:uiPriority w:val="59"/>
    <w:rsid w:val="009C6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semiHidden/>
    <w:unhideWhenUsed/>
    <w:rsid w:val="00DA2F7D"/>
    <w:pPr>
      <w:spacing w:after="100"/>
      <w:ind w:left="440"/>
    </w:pPr>
  </w:style>
  <w:style w:type="character" w:customStyle="1" w:styleId="null">
    <w:name w:val="null"/>
    <w:basedOn w:val="DefaultParagraphFont"/>
    <w:rsid w:val="00CE4A45"/>
  </w:style>
  <w:style w:type="paragraph" w:styleId="Header">
    <w:name w:val="header"/>
    <w:basedOn w:val="Normal"/>
    <w:link w:val="HeaderChar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Footer">
    <w:name w:val="footer"/>
    <w:basedOn w:val="Normal"/>
    <w:link w:val="FooterChar"/>
    <w:uiPriority w:val="99"/>
    <w:semiHidden/>
    <w:unhideWhenUsed/>
    <w:rsid w:val="00E962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962C5"/>
    <w:rPr>
      <w:rFonts w:ascii="Calibri" w:eastAsia="Times New Roman" w:hAnsi="Calibri" w:cs="Times New Roman"/>
      <w:lang w:eastAsia="pl-PL"/>
    </w:rPr>
  </w:style>
  <w:style w:type="paragraph" w:styleId="NormalWeb">
    <w:name w:val="Normal (Web)"/>
    <w:basedOn w:val="Normal"/>
    <w:uiPriority w:val="99"/>
    <w:unhideWhenUsed/>
    <w:rsid w:val="00CB07EE"/>
    <w:pPr>
      <w:spacing w:before="100" w:beforeAutospacing="1" w:after="142"/>
    </w:pPr>
    <w:rPr>
      <w:rFonts w:ascii="Times New Roman" w:hAnsi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42720A"/>
  </w:style>
  <w:style w:type="character" w:styleId="FollowedHyperlink">
    <w:name w:val="FollowedHyperlink"/>
    <w:basedOn w:val="DefaultParagraphFont"/>
    <w:uiPriority w:val="99"/>
    <w:semiHidden/>
    <w:unhideWhenUsed/>
    <w:rsid w:val="0042720A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42720A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42720A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5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A409F1-E6EB-4215-80B3-D0AF3A4D3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10060</TotalTime>
  <Pages>53</Pages>
  <Words>5710</Words>
  <Characters>34264</Characters>
  <Application>Microsoft Office Word</Application>
  <DocSecurity>0</DocSecurity>
  <Lines>285</Lines>
  <Paragraphs>79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Artur Kucybała</dc:creator>
  <cp:lastModifiedBy>Radoslaw Jagiello</cp:lastModifiedBy>
  <cp:revision>34</cp:revision>
  <dcterms:created xsi:type="dcterms:W3CDTF">2018-05-12T21:45:00Z</dcterms:created>
  <dcterms:modified xsi:type="dcterms:W3CDTF">2018-12-15T18:26:00Z</dcterms:modified>
</cp:coreProperties>
</file>