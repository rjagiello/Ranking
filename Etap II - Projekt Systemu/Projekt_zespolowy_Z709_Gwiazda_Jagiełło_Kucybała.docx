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392" w:rsidRDefault="009C6392" w:rsidP="009C6392">
      <w:pPr>
        <w:jc w:val="center"/>
        <w:rPr>
          <w:sz w:val="80"/>
          <w:szCs w:val="80"/>
        </w:rPr>
      </w:pPr>
    </w:p>
    <w:p w:rsidR="00420DA1" w:rsidRDefault="00420DA1" w:rsidP="009C6392">
      <w:pPr>
        <w:jc w:val="center"/>
        <w:rPr>
          <w:sz w:val="80"/>
          <w:szCs w:val="80"/>
        </w:rPr>
      </w:pPr>
    </w:p>
    <w:p w:rsidR="009C6392" w:rsidRDefault="00042184" w:rsidP="009C6392">
      <w:pPr>
        <w:jc w:val="center"/>
        <w:rPr>
          <w:i/>
          <w:sz w:val="80"/>
          <w:szCs w:val="80"/>
        </w:rPr>
      </w:pPr>
      <w:r>
        <w:rPr>
          <w:i/>
          <w:sz w:val="80"/>
          <w:szCs w:val="80"/>
        </w:rPr>
        <w:t>PROJEKT ZESPOŁOWY</w:t>
      </w:r>
    </w:p>
    <w:p w:rsidR="009C6392" w:rsidRDefault="009C6392" w:rsidP="009C6392">
      <w:pPr>
        <w:jc w:val="center"/>
        <w:rPr>
          <w:i/>
          <w:sz w:val="80"/>
          <w:szCs w:val="80"/>
        </w:rPr>
      </w:pPr>
    </w:p>
    <w:p w:rsidR="009C6392" w:rsidRDefault="009C6392" w:rsidP="009C6392">
      <w:pPr>
        <w:jc w:val="center"/>
        <w:rPr>
          <w:color w:val="008000"/>
          <w:sz w:val="52"/>
          <w:szCs w:val="52"/>
        </w:rPr>
      </w:pPr>
      <w:r w:rsidRPr="00E718F1">
        <w:rPr>
          <w:color w:val="008000"/>
          <w:sz w:val="52"/>
          <w:szCs w:val="52"/>
        </w:rPr>
        <w:t xml:space="preserve">Projekt i implementacja </w:t>
      </w:r>
      <w:r w:rsidR="00420DA1">
        <w:rPr>
          <w:color w:val="008000"/>
          <w:sz w:val="52"/>
          <w:szCs w:val="52"/>
        </w:rPr>
        <w:t>aplikacji wspomagającej ligowe rozgrywki piłkarzyków.</w:t>
      </w:r>
      <w:r w:rsidRPr="00E718F1">
        <w:rPr>
          <w:color w:val="008000"/>
          <w:sz w:val="52"/>
          <w:szCs w:val="52"/>
        </w:rPr>
        <w:t xml:space="preserve"> </w:t>
      </w:r>
    </w:p>
    <w:p w:rsidR="009C6392" w:rsidRPr="00E718F1" w:rsidRDefault="009C6392" w:rsidP="009C6392">
      <w:pPr>
        <w:jc w:val="center"/>
        <w:rPr>
          <w:color w:val="008000"/>
          <w:sz w:val="52"/>
          <w:szCs w:val="52"/>
        </w:rPr>
      </w:pPr>
    </w:p>
    <w:p w:rsidR="009C6392" w:rsidRDefault="009C6392" w:rsidP="009C6392">
      <w:pPr>
        <w:jc w:val="center"/>
        <w:rPr>
          <w:color w:val="008000"/>
          <w:sz w:val="60"/>
          <w:szCs w:val="60"/>
        </w:rPr>
      </w:pPr>
    </w:p>
    <w:p w:rsidR="009C6392" w:rsidRPr="001C7258" w:rsidRDefault="009C6392" w:rsidP="009C6392">
      <w:pPr>
        <w:jc w:val="center"/>
        <w:rPr>
          <w:i/>
          <w:color w:val="000000" w:themeColor="text1"/>
          <w:sz w:val="40"/>
          <w:szCs w:val="40"/>
        </w:rPr>
      </w:pPr>
      <w:r w:rsidRPr="001C7258">
        <w:rPr>
          <w:i/>
          <w:color w:val="000000" w:themeColor="text1"/>
          <w:sz w:val="40"/>
          <w:szCs w:val="40"/>
        </w:rPr>
        <w:t>Artur Kucybała</w:t>
      </w:r>
      <w:r w:rsidR="00042184">
        <w:rPr>
          <w:i/>
          <w:color w:val="000000" w:themeColor="text1"/>
          <w:sz w:val="40"/>
          <w:szCs w:val="40"/>
        </w:rPr>
        <w:t>, Radosław Jagiełło, Mateusz Gwiazda</w:t>
      </w:r>
    </w:p>
    <w:p w:rsidR="009C6392" w:rsidRDefault="00042184" w:rsidP="009C6392">
      <w:pPr>
        <w:jc w:val="center"/>
        <w:rPr>
          <w:i/>
          <w:color w:val="000000" w:themeColor="text1"/>
          <w:sz w:val="40"/>
          <w:szCs w:val="40"/>
        </w:rPr>
      </w:pPr>
      <w:r>
        <w:rPr>
          <w:i/>
          <w:color w:val="000000" w:themeColor="text1"/>
          <w:sz w:val="40"/>
          <w:szCs w:val="40"/>
        </w:rPr>
        <w:t>Grupa Z709</w:t>
      </w:r>
    </w:p>
    <w:p w:rsidR="009C6392" w:rsidRPr="00AE13FA" w:rsidRDefault="009C6392" w:rsidP="009C6392">
      <w:pPr>
        <w:jc w:val="center"/>
        <w:rPr>
          <w:color w:val="000000" w:themeColor="text1"/>
          <w:sz w:val="44"/>
          <w:szCs w:val="44"/>
        </w:rPr>
      </w:pPr>
    </w:p>
    <w:p w:rsidR="00F4447F" w:rsidRPr="009E36A2" w:rsidRDefault="00F4447F" w:rsidP="00F4447F">
      <w:pPr>
        <w:suppressAutoHyphens/>
        <w:jc w:val="center"/>
        <w:rPr>
          <w:rFonts w:ascii="Times New Roman" w:eastAsia="Calibri" w:hAnsi="Times New Roman"/>
          <w:b/>
          <w:bCs/>
          <w:color w:val="E36C0A"/>
          <w:kern w:val="1"/>
          <w:sz w:val="56"/>
          <w:szCs w:val="56"/>
          <w:lang w:eastAsia="en-US"/>
        </w:rPr>
      </w:pPr>
    </w:p>
    <w:p w:rsidR="00F4447F" w:rsidRDefault="00F4447F" w:rsidP="00F4447F">
      <w:pPr>
        <w:suppressAutoHyphens/>
        <w:jc w:val="center"/>
        <w:rPr>
          <w:rFonts w:ascii="Times New Roman" w:hAnsi="Times New Roman"/>
          <w:b/>
          <w:color w:val="008000"/>
          <w:sz w:val="50"/>
          <w:szCs w:val="50"/>
        </w:rPr>
      </w:pPr>
    </w:p>
    <w:p w:rsidR="00F4447F" w:rsidRPr="009E36A2" w:rsidRDefault="00F4447F" w:rsidP="00F4447F">
      <w:pPr>
        <w:suppressAutoHyphens/>
        <w:jc w:val="center"/>
        <w:rPr>
          <w:rFonts w:ascii="Times New Roman" w:eastAsia="Calibri" w:hAnsi="Times New Roman"/>
          <w:kern w:val="1"/>
          <w:lang w:eastAsia="en-US"/>
        </w:rPr>
      </w:pPr>
    </w:p>
    <w:p w:rsidR="00420DA1" w:rsidRDefault="00420DA1" w:rsidP="00F4447F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</w:t>
      </w:r>
    </w:p>
    <w:p w:rsidR="00E112D1" w:rsidRPr="00420DA1" w:rsidRDefault="00281F04" w:rsidP="00420DA1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Analiza systemu</w:t>
      </w:r>
    </w:p>
    <w:p w:rsidR="00420DA1" w:rsidRDefault="00420DA1">
      <w:pPr>
        <w:rPr>
          <w:rFonts w:ascii="Times New Roman" w:hAnsi="Times New Roman"/>
        </w:rPr>
      </w:pPr>
    </w:p>
    <w:p w:rsidR="009E36A2" w:rsidRDefault="009E36A2">
      <w:pPr>
        <w:rPr>
          <w:rFonts w:ascii="Times New Roman" w:hAnsi="Times New Roman"/>
          <w:sz w:val="32"/>
          <w:szCs w:val="32"/>
        </w:rPr>
      </w:pPr>
      <w:r w:rsidRPr="009E36A2">
        <w:rPr>
          <w:rFonts w:ascii="Times New Roman" w:hAnsi="Times New Roman"/>
          <w:sz w:val="32"/>
          <w:szCs w:val="32"/>
        </w:rPr>
        <w:t xml:space="preserve">1. </w:t>
      </w:r>
      <w:r w:rsidR="00420DA1">
        <w:rPr>
          <w:rFonts w:ascii="Times New Roman" w:hAnsi="Times New Roman"/>
          <w:sz w:val="32"/>
          <w:szCs w:val="32"/>
        </w:rPr>
        <w:t>Przedstawienie koncepcji systemu</w:t>
      </w:r>
    </w:p>
    <w:p w:rsidR="009E36A2" w:rsidRDefault="00C911D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="009E36A2" w:rsidRPr="009E36A2">
        <w:rPr>
          <w:rFonts w:ascii="Times New Roman" w:hAnsi="Times New Roman"/>
          <w:sz w:val="28"/>
          <w:szCs w:val="28"/>
        </w:rPr>
        <w:t xml:space="preserve">. </w:t>
      </w:r>
      <w:r w:rsidR="00304D44">
        <w:rPr>
          <w:rFonts w:ascii="Times New Roman" w:hAnsi="Times New Roman"/>
          <w:sz w:val="28"/>
          <w:szCs w:val="28"/>
        </w:rPr>
        <w:t>Ogólny opis produktu</w:t>
      </w:r>
    </w:p>
    <w:p w:rsidR="00304D44" w:rsidRDefault="00C911DB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Aplikacja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wspomagająca ligowe rozgrywki piłkarzyków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 w:rsidR="00FF07E9" w:rsidRPr="006D7D80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powstał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</w:t>
      </w:r>
      <w:r w:rsidR="00FF07E9" w:rsidRPr="006D7D80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na potrzeby pracy inżynierskiej. Główny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m celem wdrożenia oprogramowania</w:t>
      </w:r>
      <w:r w:rsidR="006E6B4D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jest 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udostępnienie światu funkcjonalnej aplikacji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dzięki której każda grupa użytkowników będzie mo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gł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w prostszy i bardziej wydajny sposób zarządzać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prowadzonymi rozgrywkami w utworzonej przez tą grupę lidze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.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Aplikacja ta </w:t>
      </w:r>
      <w:r w:rsidR="00C568C5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będzie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informować każdego użytkownika o najważniejszych informacjach danej ligi, m.in. tabeli z punktacją, meczach odbytych oraz nadchodzących, profilach drużyn itp</w:t>
      </w:r>
      <w:r w:rsidR="00304D44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.</w:t>
      </w:r>
    </w:p>
    <w:p w:rsidR="00304D44" w:rsidRDefault="008D32F5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Aplikacja będzie przeznaczona przede wszystkim dla firm oraz innych zamkniętych grup. Z przeprowadzonych wstępnych analiz wynika, że w dużej części firm pracownicy w wolnym od pracy czasie prowadzą między sobą rozgrywki piłkarzyków lecz nie posiadają odpowiedniego narzędzia, które mogło by im pomóc stworzyć zamkniętą ligę dzięki, której mecze są z</w:t>
      </w:r>
    </w:p>
    <w:p w:rsidR="004E216D" w:rsidRPr="00304D44" w:rsidRDefault="00FF07E9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 w:rsidRPr="006D7D80">
        <w:rPr>
          <w:rFonts w:ascii="Times New Roman" w:hAnsi="Times New Roman"/>
          <w:color w:val="000000"/>
          <w:sz w:val="24"/>
          <w:szCs w:val="24"/>
        </w:rPr>
        <w:t>Czas poświęcony na realizację projektu będzie</w:t>
      </w:r>
      <w:r w:rsidR="00E764A6">
        <w:rPr>
          <w:rFonts w:ascii="Times New Roman" w:hAnsi="Times New Roman"/>
          <w:color w:val="000000"/>
          <w:sz w:val="24"/>
          <w:szCs w:val="24"/>
        </w:rPr>
        <w:t xml:space="preserve"> także</w:t>
      </w:r>
      <w:r w:rsidRPr="006D7D80">
        <w:rPr>
          <w:rFonts w:ascii="Times New Roman" w:hAnsi="Times New Roman"/>
          <w:color w:val="000000"/>
          <w:sz w:val="24"/>
          <w:szCs w:val="24"/>
        </w:rPr>
        <w:t xml:space="preserve"> czasem edukowania i poznawania </w:t>
      </w:r>
      <w:r w:rsidR="00813D1F">
        <w:rPr>
          <w:rFonts w:ascii="Times New Roman" w:hAnsi="Times New Roman"/>
          <w:color w:val="000000"/>
          <w:sz w:val="24"/>
          <w:szCs w:val="24"/>
        </w:rPr>
        <w:t>nowych możliwości platformy Visual Studio</w:t>
      </w:r>
      <w:r w:rsidR="00C911DB">
        <w:rPr>
          <w:rFonts w:ascii="Times New Roman" w:hAnsi="Times New Roman"/>
          <w:color w:val="000000"/>
          <w:sz w:val="24"/>
          <w:szCs w:val="24"/>
        </w:rPr>
        <w:t xml:space="preserve"> oraz wzorca MVC.</w:t>
      </w:r>
    </w:p>
    <w:p w:rsidR="007300AD" w:rsidRDefault="007300AD" w:rsidP="00AB00F0">
      <w:pPr>
        <w:suppressAutoHyphens/>
        <w:spacing w:after="0" w:line="240" w:lineRule="auto"/>
        <w:ind w:firstLine="284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8D32F5" w:rsidRDefault="008D32F5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096A5C" w:rsidRDefault="00096A5C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096A5C">
        <w:rPr>
          <w:rFonts w:ascii="Times New Roman" w:hAnsi="Times New Roman"/>
          <w:color w:val="000000" w:themeColor="text1"/>
          <w:sz w:val="24"/>
          <w:szCs w:val="24"/>
        </w:rPr>
        <w:t xml:space="preserve">Diagram kontekstowy </w:t>
      </w:r>
      <w:r w:rsidR="00304D44">
        <w:rPr>
          <w:rFonts w:ascii="Times New Roman" w:hAnsi="Times New Roman"/>
          <w:color w:val="000000" w:themeColor="text1"/>
          <w:sz w:val="24"/>
          <w:szCs w:val="24"/>
        </w:rPr>
        <w:t>aplikacji wspomagającej</w:t>
      </w:r>
      <w:r w:rsidRPr="00096A5C">
        <w:rPr>
          <w:rFonts w:ascii="Times New Roman" w:hAnsi="Times New Roman"/>
          <w:color w:val="000000" w:themeColor="text1"/>
          <w:sz w:val="24"/>
          <w:szCs w:val="24"/>
        </w:rPr>
        <w:t xml:space="preserve"> zarządzanie </w:t>
      </w:r>
      <w:r w:rsidR="00304D44">
        <w:rPr>
          <w:rFonts w:ascii="Times New Roman" w:hAnsi="Times New Roman"/>
          <w:color w:val="000000" w:themeColor="text1"/>
          <w:sz w:val="24"/>
          <w:szCs w:val="24"/>
        </w:rPr>
        <w:t>ligą piłkarzyków.</w:t>
      </w:r>
    </w:p>
    <w:p w:rsidR="00096A5C" w:rsidRDefault="00096A5C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21711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9" type="#_x0000_t34" style="position:absolute;margin-left:71.55pt;margin-top:57pt;width:97.15pt;height:80.85pt;rotation:180;z-index:251679744" o:connectortype="elbow" adj="21655,-122854,-50593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48" type="#_x0000_t34" style="position:absolute;margin-left:146.3pt;margin-top:28.55pt;width:70.5pt;height:63.75pt;rotation:90;flip:x;z-index:251678720" o:connectortype="elbow" adj="15,117656,-63881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47" type="#_x0000_t34" style="position:absolute;margin-left:243.05pt;margin-top:27.05pt;width:70.5pt;height:66.75pt;rotation:90;z-index:251677696" o:connectortype="elbow" adj="91,-112369,-113515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4" style="position:absolute;margin-left:311.65pt;margin-top:-5.55pt;width:129.75pt;height:58.5pt;z-index:251674624" arcsize="10923f" fillcolor="#4bacc6 [3208]" strokecolor="#f2f2f2 [3041]" strokeweight="3pt">
            <v:shadow on="t" type="perspective" color="#205867 [1608]" opacity=".5" offset="1pt" offset2="-1pt"/>
            <v:textbox style="mso-next-textbox:#_x0000_s1044">
              <w:txbxContent>
                <w:p w:rsidR="00CB07EE" w:rsidRPr="00096A5C" w:rsidRDefault="00CB07EE" w:rsidP="007300AD">
                  <w:pPr>
                    <w:spacing w:before="240" w:line="240" w:lineRule="auto"/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Administrator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3" style="position:absolute;margin-left:16.15pt;margin-top:-5.55pt;width:129.75pt;height:58.5pt;z-index:251673600" arcsize="10923f" fillcolor="#4bacc6 [3208]" strokecolor="#f2f2f2 [3041]" strokeweight="3pt">
            <v:shadow on="t" type="perspective" color="#205867 [1608]" opacity=".5" offset="1pt" offset2="-1pt"/>
            <v:textbox style="mso-next-textbox:#_x0000_s1043">
              <w:txbxContent>
                <w:p w:rsidR="00CB07EE" w:rsidRPr="00096A5C" w:rsidRDefault="00CB07EE" w:rsidP="007300AD">
                  <w:pPr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 w:rsidRPr="00096A5C"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Zarejestrowany użytkownik</w:t>
                  </w:r>
                </w:p>
              </w:txbxContent>
            </v:textbox>
          </v:roundrect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21711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7" type="#_x0000_t34" style="position:absolute;margin-left:290.8pt;margin-top:5.25pt;width:92.95pt;height:70.3pt;flip:y;z-index:251684864" o:connectortype="elbow" adj="21472,137619,-84041">
            <v:stroke endarrow="block"/>
          </v:shape>
        </w:pict>
      </w:r>
    </w:p>
    <w:p w:rsidR="007300AD" w:rsidRDefault="00E21711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oval id="_x0000_s1042" style="position:absolute;margin-left:160.75pt;margin-top:18.1pt;width:140.65pt;height:137.3pt;z-index:251672576" fillcolor="#4f81bd [3204]" strokecolor="#9bbb59 [3206]" strokeweight="3pt">
            <v:imagedata embosscolor="shadow add(51)"/>
            <v:shadow type="emboss" color="lineOrFill darken(153)" color2="shadow add(102)" offset="1pt,1pt"/>
            <v:textbox style="mso-next-textbox:#_x0000_s1042">
              <w:txbxContent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>
                    <w:rPr>
                      <w:b/>
                      <w:color w:val="EEECE1" w:themeColor="background2"/>
                      <w:sz w:val="24"/>
                      <w:szCs w:val="24"/>
                    </w:rPr>
                    <w:t>Aplikacja</w:t>
                  </w:r>
                </w:p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 w:rsidRPr="00304D44">
                    <w:rPr>
                      <w:b/>
                      <w:color w:val="EEECE1" w:themeColor="background2"/>
                      <w:sz w:val="24"/>
                      <w:szCs w:val="24"/>
                    </w:rPr>
                    <w:t>zarządzania  ligą</w:t>
                  </w:r>
                </w:p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 w:rsidRPr="00304D44">
                    <w:rPr>
                      <w:b/>
                      <w:color w:val="EEECE1" w:themeColor="background2"/>
                      <w:sz w:val="24"/>
                      <w:szCs w:val="24"/>
                    </w:rPr>
                    <w:t>piłkarzyków</w:t>
                  </w:r>
                </w:p>
              </w:txbxContent>
            </v:textbox>
          </v:oval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21711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1" type="#_x0000_t34" style="position:absolute;margin-left:265.4pt;margin-top:54.65pt;width:125pt;height:44.85pt;rotation:270;flip:x;z-index:251681792" o:connectortype="elbow" adj="21643,296380,-72775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margin-left:120.7pt;margin-top:14.6pt;width:40.05pt;height:0;z-index:251682816" o:connectortype="straight"/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0" type="#_x0000_t34" style="position:absolute;margin-left:82.2pt;margin-top:53.1pt;width:125pt;height:48pt;rotation:90;flip:x;z-index:251680768" o:connectortype="elbow" adj="21574,220680,-33100">
            <v:stroke endarrow="block"/>
          </v:shape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21711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5" style="position:absolute;margin-left:168.7pt;margin-top:1.5pt;width:129.75pt;height:58.5pt;z-index:251675648" arcsize="10923f" fillcolor="#4bacc6 [3208]" strokecolor="#f2f2f2 [3041]" strokeweight="3pt">
            <v:shadow on="t" type="perspective" color="#205867 [1608]" opacity=".5" offset="1pt" offset2="-1pt"/>
            <v:textbox style="mso-next-textbox:#_x0000_s1045">
              <w:txbxContent>
                <w:p w:rsidR="00CB07EE" w:rsidRPr="00096A5C" w:rsidRDefault="00CB07EE" w:rsidP="007300AD">
                  <w:pPr>
                    <w:spacing w:before="240"/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Baza danych</w:t>
                  </w:r>
                </w:p>
              </w:txbxContent>
            </v:textbox>
          </v:roundrect>
        </w:pict>
      </w:r>
    </w:p>
    <w:p w:rsidR="00A81AB0" w:rsidRDefault="00E21711" w:rsidP="00A81AB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5" type="#_x0000_t32" style="position:absolute;margin-left:298.45pt;margin-top:10.25pt;width:51.85pt;height:0;flip:x;z-index:251683840" o:connectortype="straight"/>
        </w:pict>
      </w:r>
    </w:p>
    <w:p w:rsidR="00C60BF0" w:rsidRDefault="008D32F5" w:rsidP="00C60BF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C60BF0">
        <w:rPr>
          <w:rFonts w:ascii="Times New Roman" w:hAnsi="Times New Roman"/>
          <w:sz w:val="28"/>
          <w:szCs w:val="28"/>
        </w:rPr>
        <w:t>.2. Charakterystyka użytkowników</w:t>
      </w:r>
    </w:p>
    <w:p w:rsidR="00C60BF0" w:rsidRPr="006D7D80" w:rsidRDefault="00C60BF0" w:rsidP="00C60BF0">
      <w:pPr>
        <w:numPr>
          <w:ilvl w:val="0"/>
          <w:numId w:val="4"/>
        </w:numPr>
        <w:suppressAutoHyphens/>
        <w:spacing w:after="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Użytkownik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 - jest to osoba która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korzysta z </w:t>
      </w:r>
      <w:r w:rsidR="008D32F5">
        <w:rPr>
          <w:rFonts w:ascii="Times New Roman" w:eastAsia="Calibri" w:hAnsi="Times New Roman"/>
          <w:kern w:val="1"/>
          <w:sz w:val="24"/>
          <w:szCs w:val="24"/>
          <w:lang w:eastAsia="en-US"/>
        </w:rPr>
        <w:t>aplikacji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. Użytkownik posiada prywatne konto w systemie, ma możliwość zalogowania się oraz korzystania z wsz</w:t>
      </w:r>
      <w:r w:rsidR="00D9589D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ystkich funkcjonalności systemu. </w:t>
      </w:r>
    </w:p>
    <w:p w:rsidR="00C60BF0" w:rsidRPr="006D7D80" w:rsidRDefault="00C60BF0" w:rsidP="00C60BF0">
      <w:pPr>
        <w:numPr>
          <w:ilvl w:val="0"/>
          <w:numId w:val="4"/>
        </w:numPr>
        <w:suppressAutoHyphens/>
        <w:spacing w:after="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Administrator jest to osoba administrująca i zarządzająca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systemem, której zadania to przede wszystkim weryfikacja użytk</w:t>
      </w:r>
      <w:r w:rsidR="00D9589D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owników,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dokonywanie wszelkich aktualizacji oraz dbanie o bezpieczeństwo danych użytkowników.</w:t>
      </w:r>
    </w:p>
    <w:p w:rsidR="007300AD" w:rsidRDefault="007300AD" w:rsidP="00A81AB0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55628B" w:rsidRDefault="0055628B" w:rsidP="0055628B">
      <w:p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B6127D" w:rsidRDefault="00B6127D" w:rsidP="0046132D">
      <w:pPr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9C6392" w:rsidRDefault="00045315" w:rsidP="0046132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</w:t>
      </w:r>
      <w:r w:rsidR="0046132D"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Specyfikacja funkcjonalna</w:t>
      </w:r>
    </w:p>
    <w:p w:rsidR="00E73CA7" w:rsidRDefault="00045315" w:rsidP="0046132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6132D">
        <w:rPr>
          <w:rFonts w:ascii="Times New Roman" w:hAnsi="Times New Roman"/>
          <w:sz w:val="28"/>
          <w:szCs w:val="28"/>
        </w:rPr>
        <w:t xml:space="preserve">.1. Diagram </w:t>
      </w:r>
      <w:r w:rsidR="0059233E">
        <w:rPr>
          <w:rFonts w:ascii="Times New Roman" w:hAnsi="Times New Roman"/>
          <w:sz w:val="28"/>
          <w:szCs w:val="28"/>
        </w:rPr>
        <w:t>hierarchii funkcji (FHD)</w:t>
      </w:r>
    </w:p>
    <w:p w:rsidR="0046132D" w:rsidRDefault="0046132D" w:rsidP="0046132D">
      <w:pPr>
        <w:suppressAutoHyphens/>
        <w:contextualSpacing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59233E" w:rsidRDefault="0059233E" w:rsidP="0046132D">
      <w:pPr>
        <w:suppressAutoHyphens/>
        <w:contextualSpacing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59233E" w:rsidRPr="0046132D" w:rsidRDefault="00E962C5" w:rsidP="00E962C5">
      <w:pPr>
        <w:suppressAutoHyphens/>
        <w:ind w:left="-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636435" cy="3965944"/>
            <wp:effectExtent l="19050" t="0" r="0" b="0"/>
            <wp:docPr id="34" name="Obraz 33" descr="diagramf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fh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298" cy="39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F0" w:rsidRDefault="00C60BF0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 w:rsidP="00E962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2.2. Główne funkcje systemu</w:t>
      </w:r>
    </w:p>
    <w:p w:rsidR="00E962C5" w:rsidRDefault="00E962C5" w:rsidP="00E962C5">
      <w:pPr>
        <w:rPr>
          <w:rFonts w:ascii="Times New Roman" w:hAnsi="Times New Roman"/>
          <w:sz w:val="28"/>
          <w:szCs w:val="28"/>
        </w:rPr>
      </w:pPr>
    </w:p>
    <w:p w:rsidR="00E962C5" w:rsidRPr="006D7D80" w:rsidRDefault="00E962C5" w:rsidP="00E962C5">
      <w:pPr>
        <w:suppressAutoHyphens/>
        <w:spacing w:after="0" w:line="240" w:lineRule="auto"/>
        <w:ind w:firstLine="99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Użytkownik w kontekście 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może: </w:t>
      </w:r>
    </w:p>
    <w:p w:rsidR="00E962C5" w:rsidRPr="006D7D80" w:rsidRDefault="00E962C5" w:rsidP="00E962C5">
      <w:pPr>
        <w:suppressAutoHyphens/>
        <w:spacing w:after="0" w:line="240" w:lineRule="auto"/>
        <w:ind w:firstLine="99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indywidualne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konto użytkownika.</w:t>
      </w: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 nowe grupy w postaci własnej ligi.</w:t>
      </w: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Aktualizować oraz s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prawdzać status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swojej ligi (będąc jej administratorem).</w:t>
      </w:r>
    </w:p>
    <w:p w:rsidR="00E962C5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 zamknięte grupy użytkowników (nowe ligi).</w:t>
      </w:r>
    </w:p>
    <w:p w:rsidR="00E962C5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Administrować własną grupą użytkowników.</w:t>
      </w:r>
    </w:p>
    <w:p w:rsidR="00E962C5" w:rsidRPr="004F456C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Prowadzić rozmowę z innymi użytkownikami w postaci zamkniętego czatu.</w:t>
      </w:r>
    </w:p>
    <w:p w:rsidR="00E962C5" w:rsidRPr="006D7D80" w:rsidRDefault="00E962C5" w:rsidP="00E962C5">
      <w:pPr>
        <w:suppressAutoHyphens/>
        <w:spacing w:after="0" w:line="240" w:lineRule="auto"/>
        <w:ind w:left="144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Administrator w kontekście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może:</w:t>
      </w: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Dokonywać aktualizacji systemu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.</w:t>
      </w:r>
    </w:p>
    <w:p w:rsidR="00E962C5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Zarządzać kontami użytkowników.</w:t>
      </w:r>
    </w:p>
    <w:p w:rsidR="00E962C5" w:rsidRPr="0055628B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Zarządzać bazą danych systemu.</w:t>
      </w:r>
    </w:p>
    <w:p w:rsidR="00E962C5" w:rsidRPr="006D7D80" w:rsidRDefault="00E962C5" w:rsidP="00E962C5">
      <w:pPr>
        <w:suppressAutoHyphens/>
        <w:spacing w:after="0" w:line="240" w:lineRule="auto"/>
        <w:ind w:left="171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Baza danych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w kontekście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może:</w:t>
      </w: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Default="00E962C5" w:rsidP="00E962C5">
      <w:pPr>
        <w:numPr>
          <w:ilvl w:val="0"/>
          <w:numId w:val="7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Przyjmować oraz przechowywać dane użytkowników.</w:t>
      </w:r>
    </w:p>
    <w:p w:rsidR="00E962C5" w:rsidRDefault="00E962C5" w:rsidP="00E962C5">
      <w:pPr>
        <w:numPr>
          <w:ilvl w:val="0"/>
          <w:numId w:val="7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Udostępniać przechowywane dane na żądanie systemu.</w:t>
      </w: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 Diagram poziomu zerowego aplikacji wspomagającej ligowe rozgrywki piłkarzyków</w:t>
      </w: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Pr="00C60BF0" w:rsidRDefault="004904DC" w:rsidP="004904DC">
      <w:pPr>
        <w:ind w:left="-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7040969" cy="6162533"/>
            <wp:effectExtent l="19050" t="0" r="7531" b="0"/>
            <wp:docPr id="36" name="Obraz 35" descr="diagram_zero_proj_zes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zero_proj_zesp (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989" cy="6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E7" w:rsidRDefault="00A732E7" w:rsidP="009C6392">
      <w:pPr>
        <w:ind w:left="-1134" w:right="-142"/>
        <w:jc w:val="center"/>
        <w:rPr>
          <w:rFonts w:ascii="Times New Roman" w:hAnsi="Times New Roman"/>
          <w:sz w:val="32"/>
          <w:szCs w:val="32"/>
        </w:rPr>
      </w:pPr>
    </w:p>
    <w:p w:rsidR="009C6392" w:rsidRDefault="009C6392" w:rsidP="009C6392">
      <w:pPr>
        <w:ind w:left="-1134" w:right="-142"/>
        <w:jc w:val="center"/>
        <w:rPr>
          <w:rFonts w:ascii="Times New Roman" w:hAnsi="Times New Roman"/>
          <w:sz w:val="32"/>
          <w:szCs w:val="32"/>
        </w:rPr>
      </w:pPr>
    </w:p>
    <w:p w:rsidR="00C13412" w:rsidRDefault="00C13412" w:rsidP="0059233E">
      <w:pPr>
        <w:ind w:firstLine="708"/>
        <w:rPr>
          <w:rFonts w:ascii="Times New Roman" w:hAnsi="Times New Roman"/>
          <w:sz w:val="32"/>
          <w:szCs w:val="32"/>
        </w:rPr>
      </w:pPr>
    </w:p>
    <w:p w:rsidR="00C13412" w:rsidRDefault="00C13412" w:rsidP="0059233E">
      <w:pPr>
        <w:ind w:firstLine="708"/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/>
      </w:tblPr>
      <w:tblGrid>
        <w:gridCol w:w="2870"/>
        <w:gridCol w:w="2521"/>
        <w:gridCol w:w="4152"/>
      </w:tblGrid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aplikacji wspomagającej ligowe rozgrywki piłkarzyków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Administrator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Osoba zarządzająca całym systemem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1.0.0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rejestruje się i loguje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2.0.0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administratora 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w którym administrator rejestruje się  i loguje w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1.1.0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Wyloguj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zostaje wylogowany z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2.1.0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Wyloguj administratora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w którym administrator zostaje wylogowany z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1.2.0</w:t>
            </w:r>
          </w:p>
          <w:p w:rsidR="00A732E7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Nowa liga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nową ligę piłkarzyków</w:t>
            </w:r>
          </w:p>
          <w:p w:rsidR="004904DC" w:rsidRPr="00614F05" w:rsidRDefault="004904DC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(staje się on automatycznie administratorem danej grupy)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4904DC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1.2.1</w:t>
            </w:r>
          </w:p>
          <w:p w:rsidR="00A732E7" w:rsidRPr="00614F05" w:rsidRDefault="004904DC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1.2.2</w:t>
            </w:r>
          </w:p>
          <w:p w:rsidR="00A732E7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wynik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użytkownik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dodaje wynik odbytego meczu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lidze,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której jest administratorem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1.2.3</w:t>
            </w:r>
          </w:p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Powiadomienia</w:t>
            </w:r>
          </w:p>
          <w:p w:rsidR="004904DC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(wiadomości)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wysyła wiadomość tekstową do innego użytkownika będącego członkiem tej samej grupy. Jest to również proces, w którym system wysyła powiadomienia do użytkownika w postaci tekstowej oraz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formie tablicy ogłoszeń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3.0.0</w:t>
            </w:r>
          </w:p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Aktualizacja 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systemu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Proces, w którym terminator "Administrator" dokonuje zmian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A46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406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3.0.1</w:t>
            </w:r>
          </w:p>
          <w:p w:rsidR="00A732E7" w:rsidRPr="00614F05" w:rsidRDefault="00850643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Proces 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0643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Proces, w którym terminator "Administrator" uzyskuje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żądane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>dane z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>systemu oraz takie dane wysyła w postaci komunikatów.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zarejestrowanego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Żądanie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wylogowania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 żądaniem wylogowania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4904DC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nowej 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zawierający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informacje o nowej lidze stworzonej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przez 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owej 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dodaniu w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aplikacji nowej ligi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Utworzenie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nowego 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danych zawierający informację o nowo utworzon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ym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Potwierdzenie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nowego 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przyjęciu przez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aplikację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nowego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4904DC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Przekazanie informacji o 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ływ danych zawierający informacje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o wyniku odbytego meczu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(oraz innych informacji na temat odbytego meczu)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4904DC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Potwierdzenie dodania 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Przepływ 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726B58" w:rsidRDefault="00DD4EAE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danych na temat odbytego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 (powiadomienia)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726B58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służący do komunikacji pomiędzy użytkownikami tej samej grupy oraz pomiędzy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aplikacją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a użytkownikiem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>lidze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e na temat 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>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DD4EAE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wyniku oraz innych informacji, o których wiadomo po jego odbyciu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A732E7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danych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Magazyn danych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5A7C94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Magazyn danych na temat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całości </w:t>
            </w:r>
            <w:r w:rsidR="005A7C94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aplikacji</w:t>
            </w:r>
          </w:p>
        </w:tc>
      </w:tr>
    </w:tbl>
    <w:p w:rsidR="00E73CA7" w:rsidRDefault="00E73CA7">
      <w:pPr>
        <w:rPr>
          <w:rFonts w:ascii="Times New Roman" w:hAnsi="Times New Roman"/>
          <w:sz w:val="32"/>
          <w:szCs w:val="32"/>
        </w:rPr>
      </w:pPr>
    </w:p>
    <w:p w:rsidR="00FC58F3" w:rsidRDefault="00FC58F3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AA466C" w:rsidRDefault="0059233E" w:rsidP="0059233E">
      <w:pPr>
        <w:tabs>
          <w:tab w:val="left" w:pos="187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</w:p>
    <w:p w:rsidR="0059233E" w:rsidRDefault="0059233E" w:rsidP="0059233E">
      <w:pPr>
        <w:tabs>
          <w:tab w:val="left" w:pos="1875"/>
        </w:tabs>
        <w:rPr>
          <w:rFonts w:ascii="Times New Roman" w:hAnsi="Times New Roman"/>
          <w:sz w:val="32"/>
          <w:szCs w:val="32"/>
        </w:rPr>
      </w:pPr>
    </w:p>
    <w:p w:rsidR="009C6392" w:rsidRDefault="009C6392" w:rsidP="00FC58F3">
      <w:pPr>
        <w:rPr>
          <w:rFonts w:ascii="Times New Roman" w:hAnsi="Times New Roman"/>
          <w:sz w:val="28"/>
          <w:szCs w:val="28"/>
        </w:rPr>
      </w:pPr>
    </w:p>
    <w:p w:rsidR="00AA466C" w:rsidRDefault="00AA466C" w:rsidP="00FC58F3">
      <w:pPr>
        <w:rPr>
          <w:rFonts w:ascii="Times New Roman" w:hAnsi="Times New Roman"/>
          <w:sz w:val="28"/>
          <w:szCs w:val="28"/>
        </w:rPr>
      </w:pPr>
    </w:p>
    <w:p w:rsidR="00D01795" w:rsidRDefault="00572DB3" w:rsidP="00572D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3.2.1.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Diagram rejestracji, logowania i wylogowania </w:t>
      </w:r>
      <w:r>
        <w:rPr>
          <w:rFonts w:ascii="Times New Roman" w:eastAsia="Calibri" w:hAnsi="Times New Roman"/>
          <w:kern w:val="1"/>
          <w:sz w:val="28"/>
          <w:szCs w:val="28"/>
          <w:lang w:eastAsia="en-US"/>
        </w:rPr>
        <w:t>użytkownika</w:t>
      </w:r>
      <w:r>
        <w:rPr>
          <w:rFonts w:ascii="Times New Roman" w:hAnsi="Times New Roman"/>
          <w:sz w:val="28"/>
          <w:szCs w:val="28"/>
        </w:rPr>
        <w:t>.</w:t>
      </w:r>
    </w:p>
    <w:p w:rsidR="00070AEB" w:rsidRDefault="00070AEB" w:rsidP="00572DB3">
      <w:pPr>
        <w:rPr>
          <w:rFonts w:ascii="Times New Roman" w:hAnsi="Times New Roman"/>
          <w:sz w:val="28"/>
          <w:szCs w:val="28"/>
        </w:rPr>
      </w:pPr>
    </w:p>
    <w:p w:rsidR="00070AEB" w:rsidRDefault="00070AEB" w:rsidP="00572D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301105" cy="5711825"/>
            <wp:effectExtent l="19050" t="0" r="4445" b="0"/>
            <wp:docPr id="38" name="Obraz 37" descr="logowan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82" w:rsidRPr="00AA466C" w:rsidRDefault="00260982" w:rsidP="00AA466C">
      <w:pPr>
        <w:ind w:left="-709"/>
        <w:jc w:val="center"/>
        <w:rPr>
          <w:rFonts w:ascii="Times New Roman" w:hAnsi="Times New Roman"/>
          <w:sz w:val="28"/>
          <w:szCs w:val="28"/>
        </w:rPr>
      </w:pPr>
    </w:p>
    <w:p w:rsidR="00C33176" w:rsidRDefault="00C33176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070AEB" w:rsidRDefault="00070AEB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/>
      </w:tblPr>
      <w:tblGrid>
        <w:gridCol w:w="2870"/>
        <w:gridCol w:w="2521"/>
        <w:gridCol w:w="4152"/>
      </w:tblGrid>
      <w:tr w:rsidR="00C33176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lastRenderedPageBreak/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C33176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070A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aplikacji wspomagającej ligowe rozgrywki piłkarzyków</w:t>
            </w:r>
          </w:p>
        </w:tc>
      </w:tr>
      <w:tr w:rsidR="00C33176" w:rsidRPr="0040312B" w:rsidTr="00927198">
        <w:trPr>
          <w:trHeight w:val="112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1.0.0</w:t>
            </w:r>
          </w:p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070AEB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rejestruje się i loguje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070AEB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C33176" w:rsidRPr="0040312B" w:rsidTr="00927198">
        <w:trPr>
          <w:trHeight w:val="111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1.1.0</w:t>
            </w:r>
          </w:p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Wyloguj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070AEB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zostaje wylogowany z </w:t>
            </w:r>
            <w:r w:rsidR="00070AEB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C33176" w:rsidRPr="0040312B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38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Walidacja danych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potwierdzających możliwość rejestracji/logowania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927198" w:rsidRPr="00614F05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292"/>
          <w:jc w:val="center"/>
        </w:trPr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zarejestrowanego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927198" w:rsidRPr="00614F05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436"/>
          <w:jc w:val="center"/>
        </w:trPr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Walidacja danych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potwierdzających możliwość rejestracji/logowania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</w:tbl>
    <w:p w:rsidR="00C33176" w:rsidRDefault="00C33176">
      <w:pPr>
        <w:rPr>
          <w:rFonts w:ascii="Times New Roman" w:hAnsi="Times New Roman"/>
          <w:sz w:val="32"/>
          <w:szCs w:val="32"/>
        </w:rPr>
      </w:pPr>
    </w:p>
    <w:p w:rsidR="00927198" w:rsidRDefault="00927198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 w:rsidP="0074777C">
      <w:pPr>
        <w:rPr>
          <w:rFonts w:ascii="Times New Roman" w:hAnsi="Times New Roman"/>
          <w:sz w:val="32"/>
          <w:szCs w:val="32"/>
        </w:rPr>
      </w:pPr>
    </w:p>
    <w:p w:rsidR="0074777C" w:rsidRDefault="0074777C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D01795" w:rsidRDefault="0074777C" w:rsidP="00EA6D60">
      <w:pPr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3.2.3.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>Diagram</w:t>
      </w:r>
      <w:r w:rsidR="00070AEB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 tworzenia nowej ligi, meczu oraz wyników</w:t>
      </w:r>
    </w:p>
    <w:p w:rsidR="007F1FE6" w:rsidRDefault="007F1FE6" w:rsidP="0074777C">
      <w:pPr>
        <w:rPr>
          <w:rFonts w:ascii="Times New Roman" w:hAnsi="Times New Roman"/>
          <w:sz w:val="28"/>
          <w:szCs w:val="28"/>
        </w:rPr>
      </w:pPr>
    </w:p>
    <w:p w:rsidR="00EA6D60" w:rsidRDefault="00EA6D60" w:rsidP="00EA6D60">
      <w:pPr>
        <w:ind w:left="-993"/>
        <w:rPr>
          <w:rFonts w:ascii="Times New Roman" w:hAnsi="Times New Roman"/>
          <w:sz w:val="32"/>
          <w:szCs w:val="32"/>
        </w:rPr>
      </w:pPr>
    </w:p>
    <w:p w:rsidR="00EA6D60" w:rsidRDefault="00EA6D60" w:rsidP="00EA6D60">
      <w:pPr>
        <w:ind w:left="-284" w:right="284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42545</wp:posOffset>
            </wp:positionV>
            <wp:extent cx="6303645" cy="4699000"/>
            <wp:effectExtent l="19050" t="0" r="1905" b="0"/>
            <wp:wrapSquare wrapText="bothSides"/>
            <wp:docPr id="39" name="Obraz 38" descr="diagr_proj_z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roj_z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br w:type="textWrapping" w:clear="all"/>
      </w:r>
    </w:p>
    <w:p w:rsidR="00F961EB" w:rsidRDefault="00F961EB" w:rsidP="007F1FE6">
      <w:pPr>
        <w:jc w:val="center"/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/>
      </w:tblPr>
      <w:tblGrid>
        <w:gridCol w:w="2870"/>
        <w:gridCol w:w="2521"/>
        <w:gridCol w:w="4152"/>
      </w:tblGrid>
      <w:tr w:rsidR="00F961EB" w:rsidRPr="00F961EB" w:rsidTr="00F961EB">
        <w:trPr>
          <w:trHeight w:val="40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EA6D60" w:rsidRPr="00614F05" w:rsidTr="007F1FE6">
        <w:trPr>
          <w:trHeight w:val="197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1.2.0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Nowa liga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nową ligę piłkarzyków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(staje się on automatycznie administratorem danej grupy)</w:t>
            </w:r>
          </w:p>
        </w:tc>
      </w:tr>
      <w:tr w:rsidR="00EA6D60" w:rsidRPr="00614F05" w:rsidTr="00EA6D60">
        <w:trPr>
          <w:trHeight w:val="1545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lastRenderedPageBreak/>
              <w:t>1.2.1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nowy mecz </w:t>
            </w:r>
          </w:p>
        </w:tc>
      </w:tr>
      <w:tr w:rsidR="00EA6D60" w:rsidRPr="00614F05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1.2.2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wynik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 dodaje wynik odbytego meczu w lidze, której jest administratorem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7F1FE6" w:rsidRPr="00614F05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 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 przechowująca wszystkie informacje o użytkownikach i przekazująca te dane na żądanie systemu lub administratora.</w:t>
            </w:r>
          </w:p>
        </w:tc>
      </w:tr>
      <w:tr w:rsidR="00EA6D60" w:rsidRPr="0040312B" w:rsidTr="007F1FE6">
        <w:trPr>
          <w:trHeight w:val="1240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 nowej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zawierający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informacje o nowej lidze stworzonej przez użytkownika</w:t>
            </w:r>
          </w:p>
        </w:tc>
      </w:tr>
      <w:tr w:rsidR="00EA6D60" w:rsidRPr="0040312B" w:rsidTr="007F1FE6">
        <w:trPr>
          <w:trHeight w:val="1272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nowej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dodaniu w aplikacji nowej ligi</w:t>
            </w:r>
          </w:p>
        </w:tc>
      </w:tr>
      <w:tr w:rsidR="00EA6D60" w:rsidRPr="0040312B" w:rsidTr="007F1FE6">
        <w:trPr>
          <w:trHeight w:val="1262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 nowego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danych zawierający informację o nowo utworzonym meczu</w:t>
            </w:r>
          </w:p>
        </w:tc>
      </w:tr>
      <w:tr w:rsidR="00EA6D60" w:rsidRPr="0040312B" w:rsidTr="00F961EB">
        <w:trPr>
          <w:trHeight w:val="1197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nowego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nowego meczu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Przekazanie informacji o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ływ danych zawierający informacje o wyniku odbytego meczu (oraz innych informacji na temat odbytego meczu)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dodania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Przepływ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726B58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danych na temat odbytego meczu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 (powiadomienia)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726B58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Przepływ danych służący do komunikacji pomiędzy użytkownikami tej samej grupy oraz pomiędzy aplikacją a użytkownikiem</w:t>
            </w:r>
          </w:p>
        </w:tc>
      </w:tr>
      <w:tr w:rsidR="00EA6D60" w:rsidRPr="0040312B" w:rsidTr="007F1FE6">
        <w:trPr>
          <w:trHeight w:val="100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Dane na temat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lidze</w:t>
            </w:r>
          </w:p>
        </w:tc>
      </w:tr>
      <w:tr w:rsidR="00EA6D60" w:rsidRPr="0040312B" w:rsidTr="007F1FE6">
        <w:trPr>
          <w:trHeight w:val="93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Dane na temat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meczu</w:t>
            </w:r>
          </w:p>
        </w:tc>
      </w:tr>
      <w:tr w:rsidR="00EA6D60" w:rsidRPr="0040312B" w:rsidTr="007F1FE6">
        <w:trPr>
          <w:trHeight w:val="122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Dane na temat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wyniku oraz innych informacji, o których wiadomo po jego odbyciu</w:t>
            </w:r>
          </w:p>
        </w:tc>
      </w:tr>
      <w:tr w:rsidR="007F1FE6" w:rsidRPr="0040312B" w:rsidTr="007F1FE6">
        <w:trPr>
          <w:trHeight w:val="122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7F1FE6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7F1FE6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Magazyn danych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7F1FE6" w:rsidRDefault="007F1FE6" w:rsidP="00EA6D60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7F1FE6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Magazyn danych na temat całości </w:t>
            </w:r>
            <w:r w:rsidR="00EA6D60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</w:tbl>
    <w:p w:rsidR="00AA466C" w:rsidRDefault="00AA466C" w:rsidP="007F1FE6">
      <w:pPr>
        <w:rPr>
          <w:rFonts w:ascii="Times New Roman" w:hAnsi="Times New Roman"/>
          <w:sz w:val="32"/>
          <w:szCs w:val="32"/>
        </w:rPr>
      </w:pPr>
    </w:p>
    <w:p w:rsidR="00D01795" w:rsidRDefault="00D01795" w:rsidP="007F1FE6">
      <w:pPr>
        <w:rPr>
          <w:rFonts w:ascii="Times New Roman" w:hAnsi="Times New Roman"/>
          <w:sz w:val="32"/>
          <w:szCs w:val="32"/>
        </w:rPr>
      </w:pPr>
    </w:p>
    <w:p w:rsidR="007F1FE6" w:rsidRPr="005A7C94" w:rsidRDefault="007F1FE6" w:rsidP="005A7C94">
      <w:pPr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t xml:space="preserve">3.2.4.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>Diagram</w:t>
      </w:r>
      <w:r w:rsidR="005A7C94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 przepływu powiadomień (wiadomości)</w:t>
      </w:r>
    </w:p>
    <w:p w:rsidR="007F1FE6" w:rsidRDefault="005A7C94" w:rsidP="00F961EB">
      <w:pPr>
        <w:ind w:right="992"/>
        <w:jc w:val="center"/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kern w:val="1"/>
          <w:sz w:val="28"/>
          <w:szCs w:val="28"/>
        </w:rPr>
        <w:drawing>
          <wp:inline distT="0" distB="0" distL="0" distR="0">
            <wp:extent cx="1990504" cy="4774757"/>
            <wp:effectExtent l="19050" t="0" r="0" b="0"/>
            <wp:docPr id="41" name="Obraz 40" descr="diagr_proj_powia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roj_powiad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714" cy="47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B" w:rsidRDefault="00F961EB" w:rsidP="007F1FE6">
      <w:pPr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/>
      </w:tblPr>
      <w:tblGrid>
        <w:gridCol w:w="2870"/>
        <w:gridCol w:w="2521"/>
        <w:gridCol w:w="4152"/>
      </w:tblGrid>
      <w:tr w:rsidR="00F961EB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F961EB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5A7C94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aplikacji wspomagającej ligowe rozgrywki piłkarzyków</w:t>
            </w:r>
          </w:p>
        </w:tc>
      </w:tr>
      <w:tr w:rsidR="005A7C94" w:rsidRPr="0040312B" w:rsidTr="00F961EB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1.2.3</w:t>
            </w:r>
          </w:p>
          <w:p w:rsidR="005A7C94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Powiadomienia</w:t>
            </w:r>
          </w:p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(wiadomości)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wysyła wiadomość tekstową do innego użytkownika będącego członkiem tej samej grupy. Jest to również proces, w którym system wysyła powiadomienia do użytkownika w postaci tekstowej oraz w formie tablicy ogłoszeń </w:t>
            </w:r>
          </w:p>
        </w:tc>
      </w:tr>
      <w:tr w:rsidR="00D503F3" w:rsidRPr="0040312B" w:rsidTr="00D503F3">
        <w:trPr>
          <w:trHeight w:val="80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614F05" w:rsidRDefault="00D503F3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614F05" w:rsidRDefault="00D503F3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Magazyn danych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7F1FE6" w:rsidRDefault="00D503F3" w:rsidP="005A7C94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7F1FE6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Magazyn danych na temat całości </w:t>
            </w:r>
            <w:r w:rsidR="005A7C94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aplikacji</w:t>
            </w:r>
          </w:p>
        </w:tc>
      </w:tr>
    </w:tbl>
    <w:p w:rsidR="00D503F3" w:rsidRDefault="00D503F3" w:rsidP="007F1FE6">
      <w:pPr>
        <w:rPr>
          <w:rFonts w:ascii="Times New Roman" w:hAnsi="Times New Roman"/>
          <w:sz w:val="32"/>
          <w:szCs w:val="32"/>
        </w:rPr>
      </w:pPr>
    </w:p>
    <w:p w:rsidR="00AA466C" w:rsidRDefault="00AA466C" w:rsidP="007F1FE6">
      <w:pPr>
        <w:rPr>
          <w:rFonts w:ascii="Times New Roman" w:hAnsi="Times New Roman"/>
          <w:sz w:val="32"/>
          <w:szCs w:val="32"/>
        </w:rPr>
      </w:pPr>
    </w:p>
    <w:p w:rsidR="00D503F3" w:rsidRPr="00045315" w:rsidRDefault="00045315" w:rsidP="00D503F3">
      <w:pPr>
        <w:rPr>
          <w:rFonts w:ascii="Times New Roman" w:hAnsi="Times New Roman"/>
          <w:color w:val="2A2A2A"/>
          <w:sz w:val="32"/>
          <w:szCs w:val="32"/>
          <w:lang w:val="en-GB"/>
        </w:rPr>
      </w:pPr>
      <w:r>
        <w:rPr>
          <w:rFonts w:ascii="Times New Roman" w:hAnsi="Times New Roman"/>
          <w:sz w:val="32"/>
          <w:szCs w:val="32"/>
          <w:lang w:val="en-GB"/>
        </w:rPr>
        <w:t xml:space="preserve">3. </w:t>
      </w:r>
      <w:r w:rsidR="00D503F3" w:rsidRPr="00045315">
        <w:rPr>
          <w:rFonts w:ascii="Times New Roman" w:hAnsi="Times New Roman"/>
          <w:sz w:val="32"/>
          <w:szCs w:val="32"/>
          <w:lang w:val="en-GB"/>
        </w:rPr>
        <w:t xml:space="preserve"> Diagram ERD </w:t>
      </w:r>
      <w:r w:rsidR="00D503F3" w:rsidRPr="00045315">
        <w:rPr>
          <w:rFonts w:ascii="Times New Roman" w:hAnsi="Times New Roman"/>
          <w:color w:val="2A2A2A"/>
          <w:sz w:val="32"/>
          <w:szCs w:val="32"/>
          <w:lang w:val="en-GB"/>
        </w:rPr>
        <w:t>(Entity Relationship Diagrams).</w:t>
      </w:r>
    </w:p>
    <w:p w:rsidR="00DD4EAE" w:rsidRPr="0000397D" w:rsidRDefault="00203BA7" w:rsidP="0000397D">
      <w:pPr>
        <w:rPr>
          <w:rFonts w:ascii="Times New Roman" w:hAnsi="Times New Roman"/>
          <w:color w:val="2A2A2A"/>
          <w:sz w:val="28"/>
          <w:szCs w:val="28"/>
          <w:lang w:val="en-GB"/>
        </w:rPr>
      </w:pPr>
      <w:r>
        <w:rPr>
          <w:rFonts w:ascii="Times New Roman" w:hAnsi="Times New Roman"/>
          <w:noProof/>
          <w:color w:val="2A2A2A"/>
          <w:sz w:val="28"/>
          <w:szCs w:val="28"/>
        </w:rPr>
        <w:drawing>
          <wp:inline distT="0" distB="0" distL="0" distR="0">
            <wp:extent cx="6290945" cy="426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397D" w:rsidRPr="000276FA" w:rsidRDefault="0000397D" w:rsidP="0085731A">
      <w:pPr>
        <w:rPr>
          <w:rFonts w:ascii="Times New Roman" w:hAnsi="Times New Roman"/>
          <w:sz w:val="32"/>
          <w:szCs w:val="32"/>
          <w:lang w:val="en-US"/>
        </w:rPr>
      </w:pPr>
    </w:p>
    <w:p w:rsidR="00045315" w:rsidRDefault="00045315" w:rsidP="0085731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4</w:t>
      </w:r>
      <w:r w:rsidR="0085731A"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Model architektury systemu</w:t>
      </w:r>
    </w:p>
    <w:p w:rsidR="00045315" w:rsidRDefault="00045315" w:rsidP="00045315">
      <w:pPr>
        <w:ind w:left="-1134"/>
      </w:pPr>
      <w:r>
        <w:rPr>
          <w:noProof/>
        </w:rPr>
        <w:drawing>
          <wp:inline distT="0" distB="0" distL="0" distR="0">
            <wp:extent cx="7172325" cy="4559889"/>
            <wp:effectExtent l="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092" cy="45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15" w:rsidRDefault="00045315" w:rsidP="00045315">
      <w:pPr>
        <w:jc w:val="center"/>
      </w:pPr>
    </w:p>
    <w:p w:rsidR="00045315" w:rsidRPr="00045315" w:rsidRDefault="00045315" w:rsidP="00045315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 w:rsidRPr="00045315">
        <w:rPr>
          <w:rFonts w:ascii="Times New Roman" w:hAnsi="Times New Roman"/>
          <w:b/>
          <w:sz w:val="28"/>
          <w:szCs w:val="28"/>
        </w:rPr>
        <w:t>Architektura MVC</w:t>
      </w:r>
    </w:p>
    <w:p w:rsidR="00045315" w:rsidRDefault="00045315" w:rsidP="00045315">
      <w:pPr>
        <w:jc w:val="center"/>
        <w:rPr>
          <w:b/>
          <w:sz w:val="28"/>
          <w:szCs w:val="28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 xml:space="preserve">MVC (Model-view-controller) jest tzw. wzorcem </w:t>
      </w:r>
      <w:r w:rsidRPr="00045315">
        <w:rPr>
          <w:rFonts w:ascii="Times New Roman" w:hAnsi="Times New Roman"/>
          <w:bCs/>
          <w:sz w:val="24"/>
          <w:szCs w:val="24"/>
        </w:rPr>
        <w:t>architektonicznym</w:t>
      </w:r>
      <w:r w:rsidRPr="00045315">
        <w:rPr>
          <w:rFonts w:ascii="Times New Roman" w:hAnsi="Times New Roman"/>
          <w:sz w:val="24"/>
          <w:szCs w:val="24"/>
        </w:rPr>
        <w:t xml:space="preserve">, stosowanym przy tworzeniu nowoczesnych systemów informatycznych. 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br/>
        <w:t>Główną koncepcją MVC jest wymuszenie podziału aplikacji na 3 niezależne warstwy reprezentujące kolejno:</w:t>
      </w:r>
    </w:p>
    <w:p w:rsidR="00045315" w:rsidRPr="00045315" w:rsidRDefault="00045315" w:rsidP="00045315">
      <w:pPr>
        <w:pStyle w:val="Akapitzlist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(Model) Model - reprezentuje naszą logikę biznesową. Tutaj znajdują się wszelkie obiekty, które służą do wykonywania wszelkich operacji związanych z implementacją funkcjonalności naszej aplikacji</w:t>
      </w:r>
    </w:p>
    <w:p w:rsidR="00045315" w:rsidRPr="00045315" w:rsidRDefault="00045315" w:rsidP="00045315">
      <w:pPr>
        <w:pStyle w:val="Akapitzlist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(View) Widok - warstwa prezentacji. Widok odpowiedzialny jest za prezentację użytkownikowi wyników działania logiki biznesowej </w:t>
      </w:r>
    </w:p>
    <w:p w:rsidR="00045315" w:rsidRPr="00045315" w:rsidRDefault="00045315" w:rsidP="00045315">
      <w:pPr>
        <w:pStyle w:val="Akapitzlist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lastRenderedPageBreak/>
        <w:t>(Controller) Kontroler - obsługuje żądania użytkownika. Wszelkie żądania deleguje do odpowiednich metod Modelu.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Podział na warstwy służy uporządkowaniu architektury systemu. Dzięki temu, że każda logiczna część jest od siebie oddzielona, zmiana w jednym miejscu, nie powoduje konieczności wykonywania lawinowej ilości zmian w innych miejscach systemu.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Standardowy wzorzec MVC został rozszerzony o ViewModel – klasę modelu na potrzeby widoku.</w:t>
      </w:r>
      <w:r w:rsidRPr="00045315">
        <w:rPr>
          <w:rFonts w:ascii="Times New Roman" w:hAnsi="Times New Roman"/>
          <w:sz w:val="24"/>
          <w:szCs w:val="24"/>
        </w:rPr>
        <w:br/>
        <w:t>ViewModel zawiera:</w:t>
      </w:r>
    </w:p>
    <w:p w:rsidR="00045315" w:rsidRPr="00045315" w:rsidRDefault="00045315" w:rsidP="00045315">
      <w:pPr>
        <w:pStyle w:val="Akapitzlist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Kluczowe dla warstwy prezentacji dane</w:t>
      </w:r>
    </w:p>
    <w:p w:rsidR="00045315" w:rsidRPr="00045315" w:rsidRDefault="00045315" w:rsidP="00045315">
      <w:pPr>
        <w:pStyle w:val="Akapitzlist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Listę elementów zależnych - np. kontekstów które możemy wykorzystać w Tasku</w:t>
      </w:r>
    </w:p>
    <w:p w:rsidR="00045315" w:rsidRPr="00045315" w:rsidRDefault="00045315" w:rsidP="00045315">
      <w:pPr>
        <w:pStyle w:val="Akapitzlist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Informacje/dane dodatkowe przydatne w generowaniu widoku - np. informacje o stronicowaniu</w:t>
      </w:r>
    </w:p>
    <w:p w:rsidR="00045315" w:rsidRPr="00045315" w:rsidRDefault="00045315" w:rsidP="00045315">
      <w:pPr>
        <w:pStyle w:val="Akapitzlist"/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pStyle w:val="Akapitzlist"/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Tworzony system jest aplikacją internetową. Do tego typu aplikacji, wzorzec MVC jest najkorzystniejszym wyborem. Posiada takie zalety jak:</w:t>
      </w:r>
    </w:p>
    <w:p w:rsidR="00045315" w:rsidRPr="00045315" w:rsidRDefault="00045315" w:rsidP="00045315">
      <w:pPr>
        <w:pStyle w:val="Akapitzlist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Podział na moduły porządkujące kod aplikacji,</w:t>
      </w:r>
    </w:p>
    <w:p w:rsidR="00045315" w:rsidRPr="00045315" w:rsidRDefault="00045315" w:rsidP="00045315">
      <w:pPr>
        <w:pStyle w:val="Akapitzlist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Oddzielenie logiki biznesowej od widoku,</w:t>
      </w:r>
    </w:p>
    <w:p w:rsidR="00045315" w:rsidRPr="00045315" w:rsidRDefault="00045315" w:rsidP="00045315">
      <w:pPr>
        <w:pStyle w:val="Akapitzlist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Brak zależności modelu od widoku,</w:t>
      </w:r>
    </w:p>
    <w:p w:rsidR="00045315" w:rsidRPr="00045315" w:rsidRDefault="00045315" w:rsidP="00045315">
      <w:pPr>
        <w:pStyle w:val="Akapitzlist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Ułatwia odnalezienie konkretnej części kodu,</w:t>
      </w:r>
    </w:p>
    <w:p w:rsidR="00045315" w:rsidRPr="00045315" w:rsidRDefault="00045315" w:rsidP="00045315">
      <w:pPr>
        <w:pStyle w:val="Akapitzlist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Łatwiejsza rozbudowa poprzez modułową budowę</w:t>
      </w:r>
    </w:p>
    <w:p w:rsidR="00045315" w:rsidRDefault="00045315" w:rsidP="0085731A">
      <w:pPr>
        <w:rPr>
          <w:rFonts w:ascii="Times New Roman" w:hAnsi="Times New Roman"/>
          <w:sz w:val="32"/>
          <w:szCs w:val="32"/>
        </w:rPr>
      </w:pPr>
    </w:p>
    <w:p w:rsidR="00815099" w:rsidRDefault="00815099" w:rsidP="0085731A">
      <w:pPr>
        <w:rPr>
          <w:rFonts w:ascii="Times New Roman" w:hAnsi="Times New Roman"/>
          <w:sz w:val="32"/>
          <w:szCs w:val="32"/>
        </w:rPr>
      </w:pPr>
    </w:p>
    <w:p w:rsidR="00813D1F" w:rsidRPr="00936943" w:rsidRDefault="00813D1F" w:rsidP="00813D1F">
      <w:pPr>
        <w:suppressAutoHyphens/>
        <w:contextualSpacing/>
        <w:rPr>
          <w:rFonts w:ascii="Times New Roman" w:eastAsia="Calibri" w:hAnsi="Times New Roman"/>
          <w:kern w:val="1"/>
          <w:sz w:val="28"/>
          <w:szCs w:val="28"/>
          <w:lang w:eastAsia="en-US"/>
        </w:rPr>
      </w:pPr>
    </w:p>
    <w:p w:rsidR="00F96D8B" w:rsidRPr="00F96D8B" w:rsidRDefault="00F96D8B" w:rsidP="00F96D8B">
      <w:pPr>
        <w:rPr>
          <w:rFonts w:ascii="Times New Roman" w:hAnsi="Times New Roman"/>
          <w:sz w:val="28"/>
          <w:szCs w:val="28"/>
        </w:rPr>
      </w:pPr>
    </w:p>
    <w:p w:rsidR="00815099" w:rsidRDefault="00815099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AA466C" w:rsidRDefault="00AA466C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AA466C" w:rsidRDefault="00AA466C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A17D77" w:rsidRDefault="00A17D77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281F04" w:rsidRDefault="00281F04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281F04" w:rsidRDefault="00281F04" w:rsidP="00281F04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II</w:t>
      </w:r>
    </w:p>
    <w:p w:rsidR="00281F04" w:rsidRPr="00420DA1" w:rsidRDefault="00281F04" w:rsidP="00281F04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Projekt systemu</w:t>
      </w:r>
    </w:p>
    <w:p w:rsidR="00281F04" w:rsidRDefault="00281F04" w:rsidP="00281F04">
      <w:pPr>
        <w:rPr>
          <w:rFonts w:ascii="Times New Roman" w:hAnsi="Times New Roman"/>
        </w:rPr>
      </w:pPr>
    </w:p>
    <w:p w:rsidR="00281F04" w:rsidRDefault="00281F04" w:rsidP="00281F04">
      <w:pPr>
        <w:rPr>
          <w:rFonts w:ascii="Times New Roman" w:hAnsi="Times New Roman"/>
          <w:sz w:val="32"/>
          <w:szCs w:val="32"/>
        </w:rPr>
      </w:pPr>
      <w:r w:rsidRPr="009E36A2">
        <w:rPr>
          <w:rFonts w:ascii="Times New Roman" w:hAnsi="Times New Roman"/>
          <w:sz w:val="32"/>
          <w:szCs w:val="32"/>
        </w:rPr>
        <w:t xml:space="preserve">1. </w:t>
      </w:r>
      <w:r w:rsidRPr="00281F04">
        <w:rPr>
          <w:rFonts w:ascii="Times New Roman" w:hAnsi="Times New Roman"/>
          <w:sz w:val="32"/>
          <w:szCs w:val="32"/>
        </w:rPr>
        <w:t>Projekt architektury systemu</w:t>
      </w: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 w:rsidR="00CB07EE">
        <w:rPr>
          <w:rFonts w:ascii="Times New Roman" w:hAnsi="Times New Roman"/>
          <w:sz w:val="28"/>
          <w:szCs w:val="28"/>
        </w:rPr>
        <w:t>Projekt d</w:t>
      </w:r>
      <w:r>
        <w:rPr>
          <w:rFonts w:ascii="Times New Roman" w:hAnsi="Times New Roman"/>
          <w:sz w:val="28"/>
          <w:szCs w:val="28"/>
        </w:rPr>
        <w:t>iagram</w:t>
      </w:r>
      <w:r w:rsidR="00CB07EE"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 xml:space="preserve"> klas</w:t>
      </w:r>
    </w:p>
    <w:p w:rsidR="00CB07EE" w:rsidRPr="00CB07EE" w:rsidRDefault="00CB07EE" w:rsidP="00281F04">
      <w:pPr>
        <w:rPr>
          <w:rFonts w:ascii="Times New Roman" w:hAnsi="Times New Roman"/>
          <w:sz w:val="24"/>
          <w:szCs w:val="24"/>
        </w:rPr>
      </w:pPr>
      <w:r w:rsidRPr="00CB07EE">
        <w:rPr>
          <w:rFonts w:ascii="Times New Roman" w:hAnsi="Times New Roman"/>
          <w:sz w:val="24"/>
          <w:szCs w:val="24"/>
        </w:rPr>
        <w:t xml:space="preserve">1.1.1. Warstwa </w:t>
      </w:r>
      <w:proofErr w:type="spellStart"/>
      <w:r w:rsidRPr="00CB07EE">
        <w:rPr>
          <w:rFonts w:ascii="Times New Roman" w:hAnsi="Times New Roman"/>
          <w:sz w:val="24"/>
          <w:szCs w:val="24"/>
        </w:rPr>
        <w:t>konrolera</w:t>
      </w:r>
      <w:proofErr w:type="spellEnd"/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01105" cy="2675137"/>
            <wp:effectExtent l="19050" t="0" r="4445" b="0"/>
            <wp:docPr id="3" name="Obraz 1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olle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67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1.1.2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infrastruktury</w:t>
      </w:r>
    </w:p>
    <w:p w:rsidR="00CB07EE" w:rsidRP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2576349"/>
            <wp:effectExtent l="19050" t="0" r="4445" b="0"/>
            <wp:docPr id="4" name="Obraz 4" descr="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frastru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57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1.1.3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modelu</w:t>
      </w:r>
    </w:p>
    <w:p w:rsid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2717007"/>
            <wp:effectExtent l="19050" t="0" r="4445" b="0"/>
            <wp:docPr id="13" name="Obraz 13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e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71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1.1.3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widok-model</w:t>
      </w:r>
    </w:p>
    <w:p w:rsid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3939005"/>
            <wp:effectExtent l="19050" t="0" r="4445" b="0"/>
            <wp:docPr id="16" name="Obraz 16" descr="widok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dok model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281F04" w:rsidRDefault="00281F04" w:rsidP="00281F04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2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 w:rsidRPr="00281F04">
        <w:rPr>
          <w:rFonts w:ascii="Times New Roman" w:hAnsi="Times New Roman"/>
          <w:sz w:val="32"/>
          <w:szCs w:val="32"/>
        </w:rPr>
        <w:t xml:space="preserve">Projekt </w:t>
      </w:r>
      <w:r>
        <w:rPr>
          <w:rFonts w:ascii="Times New Roman" w:hAnsi="Times New Roman"/>
          <w:sz w:val="32"/>
          <w:szCs w:val="32"/>
        </w:rPr>
        <w:t>bazy danych</w:t>
      </w: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Diagram tabel i relacji</w:t>
      </w:r>
    </w:p>
    <w:p w:rsidR="00281F04" w:rsidRDefault="00281F04" w:rsidP="00281F04">
      <w:pPr>
        <w:ind w:left="-284"/>
        <w:rPr>
          <w:rFonts w:ascii="Times New Roman" w:hAnsi="Times New Roman"/>
          <w:sz w:val="28"/>
          <w:szCs w:val="28"/>
        </w:rPr>
      </w:pPr>
      <w:r w:rsidRPr="00281F04">
        <w:rPr>
          <w:rFonts w:ascii="Times New Roman" w:hAnsi="Times New Roman"/>
          <w:sz w:val="28"/>
          <w:szCs w:val="28"/>
        </w:rPr>
        <w:drawing>
          <wp:inline distT="0" distB="0" distL="0" distR="0">
            <wp:extent cx="6238221" cy="3768597"/>
            <wp:effectExtent l="19050" t="0" r="0" b="0"/>
            <wp:docPr id="2" name="Obraz 1" descr="bazk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zka_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39" cy="377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FE" w:rsidRDefault="00B90FFE" w:rsidP="00281F04">
      <w:pPr>
        <w:rPr>
          <w:rFonts w:ascii="Times New Roman" w:hAnsi="Times New Roman"/>
          <w:sz w:val="28"/>
          <w:szCs w:val="28"/>
        </w:rPr>
      </w:pP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CB07EE">
        <w:rPr>
          <w:rFonts w:ascii="Times New Roman" w:hAnsi="Times New Roman"/>
          <w:sz w:val="28"/>
          <w:szCs w:val="28"/>
        </w:rPr>
        <w:t>.2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 w:rsidR="00CB07EE">
        <w:rPr>
          <w:rFonts w:ascii="Times New Roman" w:hAnsi="Times New Roman"/>
          <w:sz w:val="28"/>
          <w:szCs w:val="28"/>
        </w:rPr>
        <w:t>Opis pól i ich atrybutów</w:t>
      </w: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 xml:space="preserve">Tabela : </w:t>
      </w:r>
      <w:proofErr w:type="spellStart"/>
      <w:r w:rsidRPr="00CB07EE">
        <w:rPr>
          <w:rFonts w:ascii="Arial" w:hAnsi="Arial" w:cs="Arial"/>
        </w:rPr>
        <w:t>Matches</w:t>
      </w:r>
      <w:proofErr w:type="spellEnd"/>
    </w:p>
    <w:tbl>
      <w:tblPr>
        <w:tblStyle w:val="Tabela-Siatka"/>
        <w:tblW w:w="0" w:type="auto"/>
        <w:tblLook w:val="04A0"/>
      </w:tblPr>
      <w:tblGrid>
        <w:gridCol w:w="4043"/>
        <w:gridCol w:w="2222"/>
      </w:tblGrid>
      <w:tr w:rsidR="00CB07EE" w:rsidRPr="001460A6" w:rsidTr="00B90FFE">
        <w:trPr>
          <w:trHeight w:val="428"/>
        </w:trPr>
        <w:tc>
          <w:tcPr>
            <w:tcW w:w="4043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pola:</w:t>
            </w:r>
          </w:p>
        </w:tc>
        <w:tc>
          <w:tcPr>
            <w:tcW w:w="222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MatchId</w:t>
            </w:r>
            <w:proofErr w:type="spellEnd"/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Team1Score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Team2Score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IsFinished</w:t>
            </w:r>
            <w:proofErr w:type="spellEnd"/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color w:val="000000"/>
                <w:sz w:val="19"/>
                <w:szCs w:val="19"/>
              </w:rPr>
              <w:t>DateTime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NotAddedBy</w:t>
            </w:r>
            <w:proofErr w:type="spellEnd"/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MembersGoalsSplitTeam1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MembersGoalsSplitTeam2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</w:tbl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 xml:space="preserve">Tabela : </w:t>
      </w:r>
      <w:proofErr w:type="spellStart"/>
      <w:r w:rsidRPr="00CB07EE">
        <w:rPr>
          <w:rFonts w:ascii="Arial" w:hAnsi="Arial" w:cs="Arial"/>
        </w:rPr>
        <w:t>Fans</w:t>
      </w:r>
      <w:proofErr w:type="spellEnd"/>
    </w:p>
    <w:tbl>
      <w:tblPr>
        <w:tblStyle w:val="Tabela-Siatka"/>
        <w:tblW w:w="0" w:type="auto"/>
        <w:tblLook w:val="04A0"/>
      </w:tblPr>
      <w:tblGrid>
        <w:gridCol w:w="3101"/>
        <w:gridCol w:w="3101"/>
      </w:tblGrid>
      <w:tr w:rsidR="00CB07EE" w:rsidRPr="001460A6" w:rsidTr="00B90FFE">
        <w:trPr>
          <w:trHeight w:val="446"/>
        </w:trPr>
        <w:tc>
          <w:tcPr>
            <w:tcW w:w="310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 xml:space="preserve">Nazwa pola : </w:t>
            </w:r>
          </w:p>
        </w:tc>
        <w:tc>
          <w:tcPr>
            <w:tcW w:w="310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FanId</w:t>
            </w:r>
            <w:proofErr w:type="spellEnd"/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29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TempName</w:t>
            </w:r>
            <w:proofErr w:type="spellEnd"/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Stat</w:t>
            </w:r>
            <w:proofErr w:type="spellEnd"/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IpAddress</w:t>
            </w:r>
            <w:proofErr w:type="spellEnd"/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 xml:space="preserve">Tabela : </w:t>
      </w:r>
      <w:proofErr w:type="spellStart"/>
      <w:r w:rsidRPr="00CB07EE">
        <w:rPr>
          <w:rFonts w:ascii="Arial" w:hAnsi="Arial" w:cs="Arial"/>
        </w:rPr>
        <w:t>RoundDates</w:t>
      </w:r>
      <w:proofErr w:type="spellEnd"/>
    </w:p>
    <w:tbl>
      <w:tblPr>
        <w:tblStyle w:val="Tabela-Siatka"/>
        <w:tblW w:w="0" w:type="auto"/>
        <w:tblLook w:val="04A0"/>
      </w:tblPr>
      <w:tblGrid>
        <w:gridCol w:w="3212"/>
        <w:gridCol w:w="3021"/>
      </w:tblGrid>
      <w:tr w:rsidR="00CB07EE" w:rsidRPr="001460A6" w:rsidTr="00B90FFE">
        <w:trPr>
          <w:trHeight w:val="541"/>
        </w:trPr>
        <w:tc>
          <w:tcPr>
            <w:tcW w:w="32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02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559"/>
        </w:trPr>
        <w:tc>
          <w:tcPr>
            <w:tcW w:w="32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RoundDateId</w:t>
            </w:r>
            <w:proofErr w:type="spellEnd"/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41"/>
        </w:trPr>
        <w:tc>
          <w:tcPr>
            <w:tcW w:w="32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RoundDateTime</w:t>
            </w:r>
            <w:proofErr w:type="spellEnd"/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  <w:tr w:rsidR="00CB07EE" w:rsidRPr="001460A6" w:rsidTr="00B90FFE">
        <w:trPr>
          <w:trHeight w:val="541"/>
        </w:trPr>
        <w:tc>
          <w:tcPr>
            <w:tcW w:w="32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Hour</w:t>
            </w:r>
            <w:proofErr w:type="spellEnd"/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59"/>
        </w:trPr>
        <w:tc>
          <w:tcPr>
            <w:tcW w:w="32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Min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80"/>
        </w:trPr>
        <w:tc>
          <w:tcPr>
            <w:tcW w:w="32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RoundEndDateTime</w:t>
            </w:r>
            <w:proofErr w:type="spellEnd"/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 xml:space="preserve">Tabela : </w:t>
      </w:r>
      <w:proofErr w:type="spellStart"/>
      <w:r w:rsidRPr="00CB07EE">
        <w:rPr>
          <w:rFonts w:ascii="Arial" w:hAnsi="Arial" w:cs="Arial"/>
        </w:rPr>
        <w:t>RankArches</w:t>
      </w:r>
      <w:proofErr w:type="spellEnd"/>
    </w:p>
    <w:tbl>
      <w:tblPr>
        <w:tblStyle w:val="Tabela-Siatka"/>
        <w:tblW w:w="0" w:type="auto"/>
        <w:tblLook w:val="04A0"/>
      </w:tblPr>
      <w:tblGrid>
        <w:gridCol w:w="3112"/>
        <w:gridCol w:w="3112"/>
      </w:tblGrid>
      <w:tr w:rsidR="00CB07EE" w:rsidRPr="001460A6" w:rsidTr="00B90FFE">
        <w:trPr>
          <w:trHeight w:val="648"/>
        </w:trPr>
        <w:tc>
          <w:tcPr>
            <w:tcW w:w="31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RankArchId</w:t>
            </w:r>
            <w:proofErr w:type="spellEnd"/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RoundNumber</w:t>
            </w:r>
            <w:proofErr w:type="spellEnd"/>
          </w:p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[</w:t>
            </w: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From</w:t>
            </w:r>
            <w:proofErr w:type="spellEnd"/>
            <w:r w:rsidRPr="001460A6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[To]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</w:tbl>
    <w:p w:rsidR="00CB07EE" w:rsidRDefault="00CB07EE" w:rsidP="00CB07EE">
      <w:pPr>
        <w:pStyle w:val="NormalnyWeb"/>
        <w:spacing w:after="0" w:line="240" w:lineRule="auto"/>
        <w:rPr>
          <w:rFonts w:ascii="Arial" w:hAnsi="Arial" w:cs="Arial"/>
          <w:sz w:val="20"/>
          <w:szCs w:val="20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 xml:space="preserve">Tabela : </w:t>
      </w:r>
      <w:proofErr w:type="spellStart"/>
      <w:r w:rsidRPr="00CB07EE">
        <w:rPr>
          <w:rFonts w:ascii="Arial" w:hAnsi="Arial" w:cs="Arial"/>
        </w:rPr>
        <w:t>MatchArcheds</w:t>
      </w:r>
      <w:proofErr w:type="spellEnd"/>
    </w:p>
    <w:tbl>
      <w:tblPr>
        <w:tblStyle w:val="Tabela-Siatka"/>
        <w:tblW w:w="0" w:type="auto"/>
        <w:tblLook w:val="04A0"/>
      </w:tblPr>
      <w:tblGrid>
        <w:gridCol w:w="3188"/>
        <w:gridCol w:w="3188"/>
      </w:tblGrid>
      <w:tr w:rsidR="00CB07EE" w:rsidRPr="001460A6" w:rsidTr="00B90FFE">
        <w:trPr>
          <w:trHeight w:val="535"/>
        </w:trPr>
        <w:tc>
          <w:tcPr>
            <w:tcW w:w="318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8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MatchID</w:t>
            </w:r>
            <w:proofErr w:type="spellEnd"/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Team1Score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Team2Score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RankArch_RankArchId</w:t>
            </w:r>
            <w:proofErr w:type="spellEnd"/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RankArch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 xml:space="preserve">Tabela : </w:t>
      </w:r>
      <w:proofErr w:type="spellStart"/>
      <w:r w:rsidRPr="00CB07EE">
        <w:rPr>
          <w:rFonts w:ascii="Arial" w:hAnsi="Arial" w:cs="Arial"/>
        </w:rPr>
        <w:t>Ranks</w:t>
      </w:r>
      <w:proofErr w:type="spellEnd"/>
    </w:p>
    <w:tbl>
      <w:tblPr>
        <w:tblStyle w:val="Tabela-Siatka"/>
        <w:tblW w:w="0" w:type="auto"/>
        <w:tblLook w:val="04A0"/>
      </w:tblPr>
      <w:tblGrid>
        <w:gridCol w:w="3225"/>
        <w:gridCol w:w="3225"/>
      </w:tblGrid>
      <w:tr w:rsidR="00CB07EE" w:rsidRPr="001460A6" w:rsidTr="00B90FFE">
        <w:trPr>
          <w:trHeight w:val="640"/>
        </w:trPr>
        <w:tc>
          <w:tcPr>
            <w:tcW w:w="3225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225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19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RankID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40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Position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UName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Points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Played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Won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Loas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LostGoals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RankArch_RankArchId</w:t>
            </w:r>
            <w:proofErr w:type="spellEnd"/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RankArch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 xml:space="preserve">Tabela : </w:t>
      </w:r>
      <w:proofErr w:type="spellStart"/>
      <w:r w:rsidRPr="00CB07EE">
        <w:rPr>
          <w:rFonts w:ascii="Arial" w:hAnsi="Arial" w:cs="Arial"/>
        </w:rPr>
        <w:t>Members</w:t>
      </w:r>
      <w:proofErr w:type="spellEnd"/>
    </w:p>
    <w:tbl>
      <w:tblPr>
        <w:tblStyle w:val="Tabela-Siatka"/>
        <w:tblW w:w="0" w:type="auto"/>
        <w:tblLook w:val="04A0"/>
      </w:tblPr>
      <w:tblGrid>
        <w:gridCol w:w="3178"/>
        <w:gridCol w:w="3178"/>
      </w:tblGrid>
      <w:tr w:rsidR="00CB07EE" w:rsidRPr="001460A6" w:rsidTr="00B90FFE">
        <w:trPr>
          <w:trHeight w:val="498"/>
        </w:trPr>
        <w:tc>
          <w:tcPr>
            <w:tcW w:w="317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7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MemberID</w:t>
            </w:r>
            <w:proofErr w:type="spellEnd"/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MName</w:t>
            </w:r>
            <w:proofErr w:type="spellEnd"/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  <w:proofErr w:type="spellEnd"/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IsCapitan</w:t>
            </w:r>
            <w:proofErr w:type="spellEnd"/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 xml:space="preserve">Tabela : </w:t>
      </w:r>
      <w:proofErr w:type="spellStart"/>
      <w:r w:rsidRPr="00CB07EE">
        <w:rPr>
          <w:rFonts w:ascii="Arial" w:hAnsi="Arial" w:cs="Arial"/>
        </w:rPr>
        <w:t>Users</w:t>
      </w:r>
      <w:proofErr w:type="spellEnd"/>
    </w:p>
    <w:tbl>
      <w:tblPr>
        <w:tblStyle w:val="Tabela-Siatka"/>
        <w:tblW w:w="0" w:type="auto"/>
        <w:tblLook w:val="04A0"/>
      </w:tblPr>
      <w:tblGrid>
        <w:gridCol w:w="3187"/>
        <w:gridCol w:w="3187"/>
      </w:tblGrid>
      <w:tr w:rsidR="00CB07EE" w:rsidRPr="001460A6" w:rsidTr="00B90FFE">
        <w:trPr>
          <w:trHeight w:val="615"/>
        </w:trPr>
        <w:tc>
          <w:tcPr>
            <w:tcW w:w="3187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87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IsAdmin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IsAccept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Capitan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TempName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TempCapitan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Stat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ResetPasswordToken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ForgotPassword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IsTwoPlayers</w:t>
            </w:r>
            <w:proofErr w:type="spellEnd"/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</w:tbl>
    <w:p w:rsidR="00CB07EE" w:rsidRDefault="00CB07EE" w:rsidP="00CB07EE">
      <w:pPr>
        <w:pStyle w:val="NormalnyWeb"/>
        <w:spacing w:after="0" w:line="240" w:lineRule="auto"/>
        <w:rPr>
          <w:rFonts w:ascii="Arial" w:hAnsi="Arial" w:cs="Arial"/>
          <w:sz w:val="20"/>
          <w:szCs w:val="20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 xml:space="preserve">Tabela : </w:t>
      </w:r>
      <w:proofErr w:type="spellStart"/>
      <w:r w:rsidRPr="00CB07EE">
        <w:rPr>
          <w:rFonts w:ascii="Arial" w:hAnsi="Arial" w:cs="Arial"/>
        </w:rPr>
        <w:t>Rankings</w:t>
      </w:r>
      <w:proofErr w:type="spellEnd"/>
      <w:r w:rsidRPr="00CB07EE">
        <w:rPr>
          <w:rFonts w:ascii="Arial" w:hAnsi="Arial" w:cs="Arial"/>
        </w:rPr>
        <w:tab/>
      </w:r>
    </w:p>
    <w:tbl>
      <w:tblPr>
        <w:tblStyle w:val="Tabela-Siatka"/>
        <w:tblW w:w="0" w:type="auto"/>
        <w:tblLook w:val="04A0"/>
      </w:tblPr>
      <w:tblGrid>
        <w:gridCol w:w="3168"/>
        <w:gridCol w:w="3168"/>
      </w:tblGrid>
      <w:tr w:rsidR="00CB07EE" w:rsidRPr="001460A6" w:rsidTr="009C6C95">
        <w:trPr>
          <w:trHeight w:val="583"/>
        </w:trPr>
        <w:tc>
          <w:tcPr>
            <w:tcW w:w="316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6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RankID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Position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UName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Points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Played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Won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Lost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User_UserId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Capitan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LostGoals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IsArchives</w:t>
            </w:r>
            <w:proofErr w:type="spellEnd"/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9C6C95" w:rsidRDefault="009C6C95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 xml:space="preserve">Tabela : </w:t>
      </w:r>
      <w:proofErr w:type="spellStart"/>
      <w:r w:rsidRPr="00CB07EE">
        <w:rPr>
          <w:rFonts w:ascii="Arial" w:hAnsi="Arial" w:cs="Arial"/>
        </w:rPr>
        <w:t>Boards</w:t>
      </w:r>
      <w:proofErr w:type="spellEnd"/>
    </w:p>
    <w:tbl>
      <w:tblPr>
        <w:tblStyle w:val="Tabela-Siatka"/>
        <w:tblW w:w="0" w:type="auto"/>
        <w:tblLook w:val="04A0"/>
      </w:tblPr>
      <w:tblGrid>
        <w:gridCol w:w="3164"/>
        <w:gridCol w:w="3164"/>
      </w:tblGrid>
      <w:tr w:rsidR="00CB07EE" w:rsidRPr="001460A6" w:rsidTr="009C6C95">
        <w:trPr>
          <w:trHeight w:val="617"/>
        </w:trPr>
        <w:tc>
          <w:tcPr>
            <w:tcW w:w="3164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64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PostId</w:t>
            </w:r>
            <w:proofErr w:type="spellEnd"/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PostDate</w:t>
            </w:r>
            <w:proofErr w:type="spellEnd"/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Text</w:t>
            </w:r>
            <w:proofErr w:type="spellEnd"/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</w:tbl>
    <w:p w:rsidR="00B90FFE" w:rsidRDefault="00B90FFE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9C6C95" w:rsidRDefault="009C6C95" w:rsidP="00CB07EE">
      <w:pPr>
        <w:pStyle w:val="Normalny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ny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 xml:space="preserve">Tabela : </w:t>
      </w:r>
      <w:proofErr w:type="spellStart"/>
      <w:r w:rsidRPr="00CB07EE">
        <w:rPr>
          <w:rFonts w:ascii="Arial" w:hAnsi="Arial" w:cs="Arial"/>
        </w:rPr>
        <w:t>Comments</w:t>
      </w:r>
      <w:proofErr w:type="spellEnd"/>
    </w:p>
    <w:tbl>
      <w:tblPr>
        <w:tblStyle w:val="Tabela-Siatka"/>
        <w:tblW w:w="0" w:type="auto"/>
        <w:tblLook w:val="04A0"/>
      </w:tblPr>
      <w:tblGrid>
        <w:gridCol w:w="3209"/>
        <w:gridCol w:w="3209"/>
      </w:tblGrid>
      <w:tr w:rsidR="00CB07EE" w:rsidRPr="001460A6" w:rsidTr="009C6C95">
        <w:trPr>
          <w:trHeight w:val="572"/>
        </w:trPr>
        <w:tc>
          <w:tcPr>
            <w:tcW w:w="3209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209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CommentId</w:t>
            </w:r>
            <w:proofErr w:type="spellEnd"/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CommentDate</w:t>
            </w:r>
            <w:proofErr w:type="spellEnd"/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Text</w:t>
            </w:r>
            <w:proofErr w:type="spellEnd"/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Board_PostId</w:t>
            </w:r>
            <w:proofErr w:type="spellEnd"/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nyWeb"/>
              <w:spacing w:after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60A6">
              <w:rPr>
                <w:rFonts w:ascii="Arial" w:hAnsi="Arial" w:cs="Arial"/>
                <w:sz w:val="20"/>
                <w:szCs w:val="20"/>
              </w:rPr>
              <w:t>Board</w:t>
            </w:r>
            <w:proofErr w:type="spellEnd"/>
          </w:p>
        </w:tc>
      </w:tr>
    </w:tbl>
    <w:p w:rsidR="00B90FFE" w:rsidRDefault="00B90FFE" w:rsidP="00B90FFE">
      <w:pPr>
        <w:rPr>
          <w:rFonts w:ascii="Times New Roman" w:hAnsi="Times New Roman"/>
          <w:sz w:val="28"/>
          <w:szCs w:val="28"/>
        </w:rPr>
      </w:pPr>
    </w:p>
    <w:p w:rsidR="00B90FFE" w:rsidRDefault="00B90FFE" w:rsidP="00B90FFE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Projekt algorytmów</w:t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Zapis meczu - diagram sekwencji </w:t>
      </w:r>
    </w:p>
    <w:p w:rsidR="00B90FFE" w:rsidRDefault="00B90FFE" w:rsidP="009C6C95">
      <w:pPr>
        <w:ind w:left="-851" w:right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67693" cy="5293054"/>
            <wp:effectExtent l="19050" t="0" r="0" b="0"/>
            <wp:docPr id="5" name="Obraz 0" descr="diag_sekwencji_pilkarzyk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_sekwencji_pilkarzyki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52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3.2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Sortowanie drużyn do rankingu</w:t>
      </w:r>
      <w:r w:rsidR="009C6C95">
        <w:rPr>
          <w:rFonts w:ascii="Times New Roman" w:hAnsi="Times New Roman"/>
          <w:sz w:val="28"/>
          <w:szCs w:val="28"/>
        </w:rPr>
        <w:t xml:space="preserve"> (diagram blokowy)</w:t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</w:p>
    <w:p w:rsidR="009C6C95" w:rsidRPr="009C6C95" w:rsidRDefault="00B90FFE" w:rsidP="009C6C95">
      <w:pPr>
        <w:ind w:left="-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301105" cy="7894955"/>
            <wp:effectExtent l="19050" t="0" r="4445" b="0"/>
            <wp:docPr id="6" name="Obraz 2" descr="sortowanie_mec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owanie_meczy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C6C95" w:rsidRDefault="009C6C95" w:rsidP="009C6C95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4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Projekt interfejsu użytkownika</w:t>
      </w:r>
    </w:p>
    <w:p w:rsidR="009C6C95" w:rsidRDefault="009C6C95" w:rsidP="009C6C9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Makiety okien aplikacji</w:t>
      </w: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Pr="00A87465">
        <w:rPr>
          <w:rFonts w:ascii="Times New Roman" w:hAnsi="Times New Roman"/>
          <w:sz w:val="24"/>
          <w:szCs w:val="24"/>
        </w:rPr>
        <w:t>.1.1. Rejestracja drużyny</w:t>
      </w: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Pr="00A87465" w:rsidRDefault="009C6C95" w:rsidP="009C6C95">
      <w:pPr>
        <w:pStyle w:val="Bezodstpw"/>
        <w:ind w:left="-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301105" cy="2953385"/>
            <wp:effectExtent l="19050" t="0" r="4445" b="0"/>
            <wp:docPr id="8" name="Obraz 1" descr="rejestracja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jestracja_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pPr>
        <w:rPr>
          <w:rFonts w:ascii="Times New Roman" w:hAnsi="Times New Roman"/>
          <w:sz w:val="28"/>
          <w:szCs w:val="28"/>
        </w:rPr>
      </w:pPr>
    </w:p>
    <w:p w:rsidR="009C6C95" w:rsidRDefault="009C6C95" w:rsidP="009C6C95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418"/>
        <w:gridCol w:w="1984"/>
        <w:gridCol w:w="1276"/>
        <w:gridCol w:w="1417"/>
        <w:gridCol w:w="2525"/>
      </w:tblGrid>
      <w:tr w:rsidR="009C6C95" w:rsidRPr="0040312B" w:rsidTr="00136AE1">
        <w:tc>
          <w:tcPr>
            <w:tcW w:w="8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Nr</w:t>
            </w:r>
          </w:p>
        </w:tc>
        <w:tc>
          <w:tcPr>
            <w:tcW w:w="141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Typ obiektu</w:t>
            </w:r>
          </w:p>
        </w:tc>
        <w:tc>
          <w:tcPr>
            <w:tcW w:w="1984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Zdefiniowana treść</w:t>
            </w:r>
          </w:p>
        </w:tc>
        <w:tc>
          <w:tcPr>
            <w:tcW w:w="1276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Kolor tekstu</w:t>
            </w:r>
          </w:p>
        </w:tc>
        <w:tc>
          <w:tcPr>
            <w:tcW w:w="14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Pole edytowalne</w:t>
            </w:r>
          </w:p>
        </w:tc>
        <w:tc>
          <w:tcPr>
            <w:tcW w:w="2525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Funkcja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głównej "</w:t>
            </w: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  <w:r>
              <w:rPr>
                <w:sz w:val="24"/>
                <w:szCs w:val="24"/>
              </w:rPr>
              <w:t>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"Ranking"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"Drużyny"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Zawodnicy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"Zawodnicy"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Mecze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"Mecze"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119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Archiwum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"Archiwum"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Tablica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"Tablica"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007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Regulamin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"Regulamin"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Rejestracja 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Informacja dla użytkownika 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Adres e-mail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Pole przeznaczone na wpisanie adresu e-mail</w:t>
            </w:r>
            <w:r w:rsidRPr="0017007A">
              <w:rPr>
                <w:sz w:val="24"/>
                <w:szCs w:val="24"/>
              </w:rPr>
              <w:t xml:space="preserve"> 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Nazwa 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Pole przeznaczone na wpisanie nazwy drużyny</w:t>
            </w:r>
            <w:r w:rsidRPr="0017007A">
              <w:rPr>
                <w:sz w:val="24"/>
                <w:szCs w:val="24"/>
              </w:rPr>
              <w:t xml:space="preserve"> 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Kapitan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091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Pole przeznaczone na wpisanie nazwy kapitana</w:t>
            </w:r>
            <w:r w:rsidRPr="0017007A">
              <w:rPr>
                <w:sz w:val="24"/>
                <w:szCs w:val="24"/>
              </w:rPr>
              <w:t xml:space="preserve"> </w:t>
            </w:r>
          </w:p>
        </w:tc>
      </w:tr>
      <w:tr w:rsidR="009C6C95" w:rsidRPr="0040312B" w:rsidTr="009C6C95">
        <w:trPr>
          <w:trHeight w:val="1137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Hasło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107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Pole przeznaczone na wpisanie hasła</w:t>
            </w:r>
            <w:r w:rsidRPr="0017007A">
              <w:rPr>
                <w:sz w:val="24"/>
                <w:szCs w:val="24"/>
              </w:rPr>
              <w:t xml:space="preserve"> </w:t>
            </w:r>
          </w:p>
        </w:tc>
      </w:tr>
      <w:tr w:rsidR="009C6C95" w:rsidRPr="0040312B" w:rsidTr="009C6C95">
        <w:trPr>
          <w:trHeight w:val="120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Potwierdź hasło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27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Pole przeznaczone na wpisanie hasła po raz drugi (potwierdzenie)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input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Zarejestruj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2525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Rozpoczęcie i akceptacja procesu rejestracji</w:t>
            </w:r>
          </w:p>
        </w:tc>
      </w:tr>
    </w:tbl>
    <w:p w:rsidR="009C6C95" w:rsidRPr="00936943" w:rsidRDefault="009C6C95" w:rsidP="009C6C95">
      <w:pPr>
        <w:suppressAutoHyphens/>
        <w:contextualSpacing/>
        <w:rPr>
          <w:rFonts w:ascii="Times New Roman" w:eastAsia="Calibri" w:hAnsi="Times New Roman"/>
          <w:kern w:val="1"/>
          <w:sz w:val="28"/>
          <w:szCs w:val="28"/>
          <w:lang w:eastAsia="en-US"/>
        </w:rPr>
      </w:pPr>
    </w:p>
    <w:p w:rsidR="009C6C95" w:rsidRPr="00F96D8B" w:rsidRDefault="009C6C95" w:rsidP="009C6C95">
      <w:pPr>
        <w:rPr>
          <w:rFonts w:ascii="Times New Roman" w:hAnsi="Times New Roman"/>
          <w:sz w:val="28"/>
          <w:szCs w:val="28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4.1.2</w:t>
      </w:r>
      <w:r w:rsidRPr="00A8746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Formularz logowania drużyny</w:t>
      </w: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Akapitzlist"/>
        <w:ind w:left="-284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301105" cy="2928620"/>
            <wp:effectExtent l="19050" t="0" r="4445" b="0"/>
            <wp:docPr id="9" name="Obraz 3" descr="logowanie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_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418"/>
        <w:gridCol w:w="1984"/>
        <w:gridCol w:w="1276"/>
        <w:gridCol w:w="1417"/>
        <w:gridCol w:w="3227"/>
      </w:tblGrid>
      <w:tr w:rsidR="009C6C95" w:rsidRPr="0040312B" w:rsidTr="00136AE1">
        <w:tc>
          <w:tcPr>
            <w:tcW w:w="8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Nr</w:t>
            </w:r>
          </w:p>
        </w:tc>
        <w:tc>
          <w:tcPr>
            <w:tcW w:w="141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Typ obiektu</w:t>
            </w:r>
          </w:p>
        </w:tc>
        <w:tc>
          <w:tcPr>
            <w:tcW w:w="1984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Zdefiniowana treść</w:t>
            </w:r>
          </w:p>
        </w:tc>
        <w:tc>
          <w:tcPr>
            <w:tcW w:w="1276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Kolor tekstu</w:t>
            </w:r>
          </w:p>
        </w:tc>
        <w:tc>
          <w:tcPr>
            <w:tcW w:w="14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Pole edytowalne</w:t>
            </w:r>
          </w:p>
        </w:tc>
        <w:tc>
          <w:tcPr>
            <w:tcW w:w="322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Funkcja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głównej "</w:t>
            </w: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  <w:r>
              <w:rPr>
                <w:sz w:val="24"/>
                <w:szCs w:val="24"/>
              </w:rPr>
              <w:t>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"Ranking"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"Drużyny"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Zawodnicy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"Zawodnicy"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Mecze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"Mecze"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Archiwum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"Archiwum"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Tablica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"Tablica"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Regulamin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"Regulamin"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Logowanie 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Informacja dla użytkownika 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Nazwa 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Pole przeznaczone na wybranie drużyny </w:t>
            </w:r>
            <w:r w:rsidRPr="0017007A">
              <w:rPr>
                <w:sz w:val="24"/>
                <w:szCs w:val="24"/>
              </w:rPr>
              <w:t xml:space="preserve"> 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Hasło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Pole przeznaczone na wpisanie hasła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input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Zaloguj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Rozpoczęcie i akceptacja procesu logowania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B933AD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B933AD"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B933AD">
              <w:rPr>
                <w:sz w:val="24"/>
                <w:szCs w:val="24"/>
              </w:rPr>
              <w:t>Zapomniałem/</w:t>
            </w:r>
            <w:proofErr w:type="spellStart"/>
            <w:r w:rsidRPr="00B933AD">
              <w:rPr>
                <w:sz w:val="24"/>
                <w:szCs w:val="24"/>
              </w:rPr>
              <w:t>am</w:t>
            </w:r>
            <w:proofErr w:type="spellEnd"/>
            <w:r w:rsidRPr="00B933AD">
              <w:rPr>
                <w:sz w:val="24"/>
                <w:szCs w:val="24"/>
              </w:rPr>
              <w:t xml:space="preserve"> hasła</w:t>
            </w:r>
          </w:p>
        </w:tc>
        <w:tc>
          <w:tcPr>
            <w:tcW w:w="1276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B933AD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B933AD">
              <w:rPr>
                <w:sz w:val="24"/>
                <w:szCs w:val="24"/>
              </w:rPr>
              <w:t>tak</w:t>
            </w:r>
          </w:p>
        </w:tc>
        <w:tc>
          <w:tcPr>
            <w:tcW w:w="322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B933AD">
              <w:rPr>
                <w:sz w:val="24"/>
                <w:szCs w:val="24"/>
              </w:rPr>
              <w:t>Uruchamianie procesu odzyskiwania hasła</w:t>
            </w:r>
          </w:p>
        </w:tc>
      </w:tr>
      <w:tr w:rsidR="009C6C95" w:rsidRPr="0040312B" w:rsidTr="009C6C95">
        <w:trPr>
          <w:trHeight w:val="680"/>
        </w:trPr>
        <w:tc>
          <w:tcPr>
            <w:tcW w:w="81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Zaloguj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Przejście do strony logowania</w:t>
            </w:r>
          </w:p>
        </w:tc>
      </w:tr>
    </w:tbl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4.1.3</w:t>
      </w:r>
      <w:r w:rsidRPr="00A8746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Drużyny (widok z panelu administratora)</w:t>
      </w: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  <w:r w:rsidRPr="007F28E7"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301105" cy="3599180"/>
            <wp:effectExtent l="19050" t="0" r="4445" b="0"/>
            <wp:docPr id="10" name="Obraz 4" descr="admin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anel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418"/>
        <w:gridCol w:w="1984"/>
        <w:gridCol w:w="1276"/>
        <w:gridCol w:w="1417"/>
        <w:gridCol w:w="3227"/>
      </w:tblGrid>
      <w:tr w:rsidR="009C6C95" w:rsidRPr="0040312B" w:rsidTr="00136AE1">
        <w:tc>
          <w:tcPr>
            <w:tcW w:w="8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Nr</w:t>
            </w:r>
          </w:p>
        </w:tc>
        <w:tc>
          <w:tcPr>
            <w:tcW w:w="141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Typ obiektu</w:t>
            </w:r>
          </w:p>
        </w:tc>
        <w:tc>
          <w:tcPr>
            <w:tcW w:w="1984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Zdefiniowana treść</w:t>
            </w:r>
          </w:p>
        </w:tc>
        <w:tc>
          <w:tcPr>
            <w:tcW w:w="1276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Kolor tekstu</w:t>
            </w:r>
          </w:p>
        </w:tc>
        <w:tc>
          <w:tcPr>
            <w:tcW w:w="14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Pole edytowalne</w:t>
            </w:r>
          </w:p>
        </w:tc>
        <w:tc>
          <w:tcPr>
            <w:tcW w:w="322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Funkcja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głównej "</w:t>
            </w: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  <w:r>
              <w:rPr>
                <w:sz w:val="24"/>
                <w:szCs w:val="24"/>
              </w:rPr>
              <w:t>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"Ranking"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"Drużyny"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Zawodnicy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"Zawodnicy"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Mecze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"Mecze"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11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Archiwum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"Archiwum"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Tablica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"Tablica"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Regulamin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"Regulamin"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 drużyn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Zmiany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"nazwa drużyny"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usuń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Usuwanie drużyny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"nazwa drużyny"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usuń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Usuwanie drużyny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</w:t>
            </w:r>
            <w:proofErr w:type="spellStart"/>
            <w:r>
              <w:rPr>
                <w:sz w:val="24"/>
                <w:szCs w:val="24"/>
              </w:rPr>
              <w:t>kiiców</w:t>
            </w:r>
            <w:proofErr w:type="spellEnd"/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Kibic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"nazwa kibica"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usuń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Usuwanie kibica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kolejnej rundy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Godzina / minuta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końca obecnej rundy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administratora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kolejnej rundy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Wprowadzanie daty kolejnej rundy</w:t>
            </w:r>
          </w:p>
        </w:tc>
      </w:tr>
      <w:tr w:rsidR="009C6C95" w:rsidRPr="0040312B" w:rsidTr="009C6C95">
        <w:trPr>
          <w:trHeight w:val="639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Godzina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Wprowadzanie godziny</w:t>
            </w:r>
          </w:p>
        </w:tc>
      </w:tr>
      <w:tr w:rsidR="009C6C95" w:rsidRPr="0040312B" w:rsidTr="009C6C95">
        <w:trPr>
          <w:trHeight w:val="803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Minuta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Wprowadzanie minuty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końca obecnej rundy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Wprowadzanie daty końca obecnej rundy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Zapisz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Zapisanie zmian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Wyślij mail do wszystkich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Wysyłanie wiadomości informacyjnej w postaci emaila do wszystkich zawodników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Dodaj kapitanów do listy zawodników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Dodawanie kapitanów drużyn do listy zawodników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"zdjęcie profilowe"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Zdjęcie profilowe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Wyloguj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Wylogowanie użytkownika</w:t>
            </w:r>
          </w:p>
        </w:tc>
      </w:tr>
      <w:tr w:rsidR="009C6C95" w:rsidRPr="0040312B" w:rsidTr="00136AE1"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Przejście do panelu administratora</w:t>
            </w:r>
          </w:p>
        </w:tc>
      </w:tr>
    </w:tbl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4.1.4</w:t>
      </w:r>
      <w:r w:rsidRPr="00A8746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Mecze (dodawanie zakończonego meczu)</w:t>
      </w: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301105" cy="2956560"/>
            <wp:effectExtent l="19050" t="0" r="4445" b="0"/>
            <wp:docPr id="11" name="Obraz 6" descr="mecz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ze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tbl>
      <w:tblPr>
        <w:tblW w:w="101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8"/>
        <w:gridCol w:w="1420"/>
        <w:gridCol w:w="1987"/>
        <w:gridCol w:w="1278"/>
        <w:gridCol w:w="1419"/>
        <w:gridCol w:w="3232"/>
      </w:tblGrid>
      <w:tr w:rsidR="009C6C95" w:rsidRPr="0040312B" w:rsidTr="009C6C95">
        <w:trPr>
          <w:trHeight w:val="195"/>
        </w:trPr>
        <w:tc>
          <w:tcPr>
            <w:tcW w:w="81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lastRenderedPageBreak/>
              <w:t>Nr</w:t>
            </w:r>
          </w:p>
        </w:tc>
        <w:tc>
          <w:tcPr>
            <w:tcW w:w="1420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Typ obiektu</w:t>
            </w:r>
          </w:p>
        </w:tc>
        <w:tc>
          <w:tcPr>
            <w:tcW w:w="198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Zdefiniowana treść</w:t>
            </w:r>
          </w:p>
        </w:tc>
        <w:tc>
          <w:tcPr>
            <w:tcW w:w="127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Kolor tekstu</w:t>
            </w:r>
          </w:p>
        </w:tc>
        <w:tc>
          <w:tcPr>
            <w:tcW w:w="1419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Pole edytowalne</w:t>
            </w:r>
          </w:p>
        </w:tc>
        <w:tc>
          <w:tcPr>
            <w:tcW w:w="3232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Funkcja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głównej "</w:t>
            </w: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  <w:r>
              <w:rPr>
                <w:sz w:val="24"/>
                <w:szCs w:val="24"/>
              </w:rPr>
              <w:t>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"Ranking"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Drużyny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"Drużyny"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Zawodnicy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"Zawodnicy"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Mecze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"Mecze"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Archiwum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"Archiwum"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Tablica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"Tablica"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Regulamin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"Regulamin"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Twoja drużyna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Wynik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Drużyna przeciwna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Wybór drużyny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Wpisanie wyniku meczu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Wybór drużyny przeciwnej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Kolor drużyny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Wybranie koloru drużyny</w:t>
            </w:r>
          </w:p>
        </w:tc>
      </w:tr>
      <w:tr w:rsidR="009C6C95" w:rsidRPr="0040312B" w:rsidTr="009C6C95">
        <w:trPr>
          <w:trHeight w:val="19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Dodaj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Dodanie meczu przez użytkownika</w:t>
            </w:r>
          </w:p>
        </w:tc>
      </w:tr>
      <w:tr w:rsidR="009C6C95" w:rsidRPr="0040312B" w:rsidTr="009C6C95">
        <w:trPr>
          <w:trHeight w:val="1161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18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Drużyna czerwona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70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Wynik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1183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Drużyna niebieska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728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dodania meczu</w:t>
            </w:r>
          </w:p>
        </w:tc>
      </w:tr>
      <w:tr w:rsidR="009C6C95" w:rsidRPr="0040312B" w:rsidTr="009C6C95">
        <w:trPr>
          <w:trHeight w:val="705"/>
        </w:trPr>
        <w:tc>
          <w:tcPr>
            <w:tcW w:w="8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 wprowadzonego meczu</w:t>
            </w:r>
          </w:p>
        </w:tc>
      </w:tr>
      <w:tr w:rsidR="009C6C95" w:rsidRPr="0040312B" w:rsidTr="009C6C95">
        <w:trPr>
          <w:trHeight w:val="705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Kolor drużyny 1szej</w:t>
            </w:r>
          </w:p>
        </w:tc>
      </w:tr>
      <w:tr w:rsidR="009C6C95" w:rsidRPr="0040312B" w:rsidTr="009C6C95">
        <w:trPr>
          <w:trHeight w:val="1183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Ilość bramek drużyny czerwonej</w:t>
            </w:r>
          </w:p>
        </w:tc>
      </w:tr>
      <w:tr w:rsidR="009C6C95" w:rsidRPr="0040312B" w:rsidTr="009C6C95">
        <w:trPr>
          <w:trHeight w:val="1183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Ilość bramek drużyny niebieskiej</w:t>
            </w:r>
          </w:p>
        </w:tc>
      </w:tr>
      <w:tr w:rsidR="009C6C95" w:rsidRPr="0040312B" w:rsidTr="009C6C95">
        <w:trPr>
          <w:trHeight w:val="728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Kolor drużyny 2giej</w:t>
            </w:r>
          </w:p>
        </w:tc>
      </w:tr>
      <w:tr w:rsidR="009C6C95" w:rsidRPr="0040312B" w:rsidTr="009C6C95">
        <w:trPr>
          <w:trHeight w:val="728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dodania meczu</w:t>
            </w:r>
          </w:p>
        </w:tc>
      </w:tr>
      <w:tr w:rsidR="009C6C95" w:rsidRPr="0040312B" w:rsidTr="009C6C95">
        <w:trPr>
          <w:trHeight w:val="728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420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 meczu</w:t>
            </w:r>
          </w:p>
        </w:tc>
      </w:tr>
      <w:tr w:rsidR="009C6C95" w:rsidRPr="0040312B" w:rsidTr="009C6C95">
        <w:trPr>
          <w:trHeight w:val="1183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420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"zdjęcie profilowe"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Zdjęcie profilowe</w:t>
            </w:r>
          </w:p>
        </w:tc>
      </w:tr>
      <w:tr w:rsidR="009C6C95" w:rsidRPr="0040312B" w:rsidTr="009C6C95">
        <w:trPr>
          <w:trHeight w:val="728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1420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Wyloguj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Wylogowanie użytkownika</w:t>
            </w:r>
          </w:p>
        </w:tc>
      </w:tr>
      <w:tr w:rsidR="009C6C95" w:rsidRPr="0040312B" w:rsidTr="009C6C95">
        <w:trPr>
          <w:trHeight w:val="1205"/>
        </w:trPr>
        <w:tc>
          <w:tcPr>
            <w:tcW w:w="818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420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7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  <w:tc>
          <w:tcPr>
            <w:tcW w:w="127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9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32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Przejście do panelu administratora</w:t>
            </w:r>
          </w:p>
        </w:tc>
      </w:tr>
    </w:tbl>
    <w:p w:rsidR="009C6C95" w:rsidRDefault="009C6C95" w:rsidP="009C6C95">
      <w:pPr>
        <w:pStyle w:val="Bezodstpw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4.1.5</w:t>
      </w:r>
      <w:r w:rsidRPr="00A8746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Ranking</w:t>
      </w: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284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301105" cy="2971800"/>
            <wp:effectExtent l="19050" t="0" r="4445" b="0"/>
            <wp:docPr id="12" name="Obraz 7" descr="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kin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418"/>
        <w:gridCol w:w="1984"/>
        <w:gridCol w:w="1276"/>
        <w:gridCol w:w="1417"/>
        <w:gridCol w:w="3227"/>
      </w:tblGrid>
      <w:tr w:rsidR="009C6C95" w:rsidRPr="0040312B" w:rsidTr="009C6C95">
        <w:trPr>
          <w:trHeight w:val="163"/>
        </w:trPr>
        <w:tc>
          <w:tcPr>
            <w:tcW w:w="8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Nr</w:t>
            </w:r>
          </w:p>
        </w:tc>
        <w:tc>
          <w:tcPr>
            <w:tcW w:w="141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Typ obiektu</w:t>
            </w:r>
          </w:p>
        </w:tc>
        <w:tc>
          <w:tcPr>
            <w:tcW w:w="1984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Zdefiniowana treść</w:t>
            </w:r>
          </w:p>
        </w:tc>
        <w:tc>
          <w:tcPr>
            <w:tcW w:w="1276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Kolor tekstu</w:t>
            </w:r>
          </w:p>
        </w:tc>
        <w:tc>
          <w:tcPr>
            <w:tcW w:w="14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Pole edytowalne</w:t>
            </w:r>
          </w:p>
        </w:tc>
        <w:tc>
          <w:tcPr>
            <w:tcW w:w="322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Funkcja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głównej "</w:t>
            </w: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  <w:r>
              <w:rPr>
                <w:sz w:val="24"/>
                <w:szCs w:val="24"/>
              </w:rPr>
              <w:t>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"Ranking"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"Drużyny"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Zawodnicy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"Zawodnicy"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Mecze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"Mecze"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Archiwum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"Archiwum"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163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Tablica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"Tablica"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68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Regulamin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"Regulamin"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608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Informacja dla użytkownika</w:t>
            </w:r>
          </w:p>
        </w:tc>
      </w:tr>
      <w:tr w:rsidR="009C6C95" w:rsidRPr="0040312B" w:rsidTr="009C6C95">
        <w:trPr>
          <w:trHeight w:val="988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 drużyn w postaci tabeli</w:t>
            </w:r>
          </w:p>
        </w:tc>
      </w:tr>
      <w:tr w:rsidR="009C6C95" w:rsidRPr="0040312B" w:rsidTr="009C6C95">
        <w:trPr>
          <w:trHeight w:val="968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10a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Dane statystyczne poszczególnych drużyn</w:t>
            </w:r>
          </w:p>
        </w:tc>
      </w:tr>
      <w:tr w:rsidR="009C6C95" w:rsidRPr="0040312B" w:rsidTr="009C6C95">
        <w:trPr>
          <w:trHeight w:val="988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"zdjęcie profilowe"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Zdjęcie profilowe</w:t>
            </w:r>
          </w:p>
        </w:tc>
      </w:tr>
      <w:tr w:rsidR="009C6C95" w:rsidRPr="0040312B" w:rsidTr="009C6C95">
        <w:trPr>
          <w:trHeight w:val="589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Wyloguj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Wylogowanie użytkownika</w:t>
            </w:r>
          </w:p>
        </w:tc>
      </w:tr>
      <w:tr w:rsidR="009C6C95" w:rsidRPr="0040312B" w:rsidTr="009C6C95">
        <w:trPr>
          <w:trHeight w:val="1006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Przejście do panelu administratora</w:t>
            </w:r>
          </w:p>
        </w:tc>
      </w:tr>
    </w:tbl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4.1.6</w:t>
      </w:r>
      <w:r w:rsidRPr="00A8746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Tablica</w:t>
      </w: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301105" cy="3014980"/>
            <wp:effectExtent l="19050" t="0" r="4445" b="0"/>
            <wp:docPr id="14" name="Obraz 8" descr="tab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ic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pPr>
        <w:pStyle w:val="Bezodstpw"/>
        <w:rPr>
          <w:rFonts w:ascii="Times New Roman" w:hAnsi="Times New Roman"/>
          <w:sz w:val="24"/>
          <w:szCs w:val="24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418"/>
        <w:gridCol w:w="1984"/>
        <w:gridCol w:w="1276"/>
        <w:gridCol w:w="1417"/>
        <w:gridCol w:w="3227"/>
      </w:tblGrid>
      <w:tr w:rsidR="009C6C95" w:rsidRPr="0040312B" w:rsidTr="009C6C95">
        <w:trPr>
          <w:trHeight w:val="934"/>
        </w:trPr>
        <w:tc>
          <w:tcPr>
            <w:tcW w:w="8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Nr</w:t>
            </w:r>
          </w:p>
        </w:tc>
        <w:tc>
          <w:tcPr>
            <w:tcW w:w="1418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Typ obiektu</w:t>
            </w:r>
          </w:p>
        </w:tc>
        <w:tc>
          <w:tcPr>
            <w:tcW w:w="1984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Zdefiniowana treść</w:t>
            </w:r>
          </w:p>
        </w:tc>
        <w:tc>
          <w:tcPr>
            <w:tcW w:w="1276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Kolor tekstu</w:t>
            </w:r>
          </w:p>
        </w:tc>
        <w:tc>
          <w:tcPr>
            <w:tcW w:w="141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Pole edytowalne</w:t>
            </w:r>
          </w:p>
        </w:tc>
        <w:tc>
          <w:tcPr>
            <w:tcW w:w="3227" w:type="dxa"/>
            <w:shd w:val="clear" w:color="auto" w:fill="548DD4" w:themeFill="text2" w:themeFillTint="99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b/>
                <w:sz w:val="24"/>
                <w:szCs w:val="24"/>
              </w:rPr>
            </w:pPr>
            <w:r w:rsidRPr="0017007A">
              <w:rPr>
                <w:b/>
                <w:sz w:val="24"/>
                <w:szCs w:val="24"/>
              </w:rPr>
              <w:t>Funkcja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głównej "</w:t>
            </w:r>
            <w:proofErr w:type="spellStart"/>
            <w:r>
              <w:rPr>
                <w:sz w:val="24"/>
                <w:szCs w:val="24"/>
              </w:rPr>
              <w:t>League</w:t>
            </w:r>
            <w:proofErr w:type="spellEnd"/>
            <w:r>
              <w:rPr>
                <w:sz w:val="24"/>
                <w:szCs w:val="24"/>
              </w:rPr>
              <w:t>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16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"Ranking"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Drużyny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"Drużyny"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Zawodnicy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"Zawodnicy"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16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Mecze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"Mecze"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Archiwum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"Archiwum"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Tablica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"Tablica"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16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Regulamin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biały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Otwarcie strony "Regulamin"</w:t>
            </w:r>
            <w:r w:rsidRPr="001700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po kliknięciu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Dodaj post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Dodanie nowego </w:t>
            </w:r>
            <w:proofErr w:type="spellStart"/>
            <w:r>
              <w:rPr>
                <w:sz w:val="24"/>
                <w:szCs w:val="24"/>
              </w:rPr>
              <w:t>posta</w:t>
            </w:r>
            <w:proofErr w:type="spellEnd"/>
            <w:r>
              <w:rPr>
                <w:sz w:val="24"/>
                <w:szCs w:val="24"/>
              </w:rPr>
              <w:t xml:space="preserve"> przez administratora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Ranking drużyn w postaci tabeli</w:t>
            </w:r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10a</w:t>
            </w:r>
          </w:p>
        </w:tc>
        <w:tc>
          <w:tcPr>
            <w:tcW w:w="1418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Dane użytkownika dodającego post</w:t>
            </w:r>
          </w:p>
        </w:tc>
      </w:tr>
      <w:tr w:rsidR="009C6C95" w:rsidRPr="0040312B" w:rsidTr="009C6C95">
        <w:trPr>
          <w:trHeight w:val="575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10b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Usuń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Usuwanie </w:t>
            </w:r>
            <w:proofErr w:type="spellStart"/>
            <w:r>
              <w:rPr>
                <w:sz w:val="24"/>
                <w:szCs w:val="24"/>
              </w:rPr>
              <w:t>posta</w:t>
            </w:r>
            <w:proofErr w:type="spellEnd"/>
          </w:p>
        </w:tc>
      </w:tr>
      <w:tr w:rsidR="009C6C95" w:rsidRPr="0040312B" w:rsidTr="009C6C95">
        <w:trPr>
          <w:trHeight w:val="575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10c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brak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Szczegóły </w:t>
            </w:r>
            <w:proofErr w:type="spellStart"/>
            <w:r>
              <w:rPr>
                <w:sz w:val="24"/>
                <w:szCs w:val="24"/>
              </w:rPr>
              <w:t>posta</w:t>
            </w:r>
            <w:proofErr w:type="spellEnd"/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10d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Komentarze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Wyświetlanie komentarzy dotyczących </w:t>
            </w:r>
            <w:proofErr w:type="spellStart"/>
            <w:r>
              <w:rPr>
                <w:sz w:val="24"/>
                <w:szCs w:val="24"/>
              </w:rPr>
              <w:t>posta</w:t>
            </w:r>
            <w:proofErr w:type="spellEnd"/>
          </w:p>
        </w:tc>
      </w:tr>
      <w:tr w:rsidR="009C6C95" w:rsidRPr="0040312B" w:rsidTr="009C6C95">
        <w:trPr>
          <w:trHeight w:val="934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"zdjęcie profilowe"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Zdjęcie profilowe</w:t>
            </w:r>
          </w:p>
        </w:tc>
      </w:tr>
      <w:tr w:rsidR="009C6C95" w:rsidRPr="0040312B" w:rsidTr="009C6C95">
        <w:trPr>
          <w:trHeight w:val="575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Wyloguj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Wylogowanie użytkownika</w:t>
            </w:r>
          </w:p>
        </w:tc>
      </w:tr>
      <w:tr w:rsidR="009C6C95" w:rsidRPr="0040312B" w:rsidTr="009C6C95">
        <w:trPr>
          <w:trHeight w:val="952"/>
        </w:trPr>
        <w:tc>
          <w:tcPr>
            <w:tcW w:w="817" w:type="dxa"/>
          </w:tcPr>
          <w:p w:rsidR="009C6C95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</w:t>
            </w:r>
          </w:p>
        </w:tc>
        <w:tc>
          <w:tcPr>
            <w:tcW w:w="1984" w:type="dxa"/>
          </w:tcPr>
          <w:p w:rsidR="009C6C95" w:rsidRPr="00B933AD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  <w:tc>
          <w:tcPr>
            <w:tcW w:w="1276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czarny</w:t>
            </w:r>
          </w:p>
        </w:tc>
        <w:tc>
          <w:tcPr>
            <w:tcW w:w="141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 w:rsidRPr="0017007A">
              <w:rPr>
                <w:sz w:val="24"/>
                <w:szCs w:val="24"/>
              </w:rPr>
              <w:t>nie</w:t>
            </w:r>
          </w:p>
        </w:tc>
        <w:tc>
          <w:tcPr>
            <w:tcW w:w="3227" w:type="dxa"/>
          </w:tcPr>
          <w:p w:rsidR="009C6C95" w:rsidRPr="0017007A" w:rsidRDefault="009C6C95" w:rsidP="00136AE1">
            <w:pPr>
              <w:tabs>
                <w:tab w:val="left" w:pos="11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Przejście do panelu administratora</w:t>
            </w:r>
          </w:p>
        </w:tc>
      </w:tr>
    </w:tbl>
    <w:p w:rsidR="009C6C95" w:rsidRDefault="009C6C95" w:rsidP="009C6C95">
      <w:pPr>
        <w:pStyle w:val="Akapitzlist"/>
        <w:ind w:left="-426"/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rPr>
          <w:rFonts w:ascii="Times New Roman" w:hAnsi="Times New Roman"/>
          <w:sz w:val="32"/>
          <w:szCs w:val="32"/>
        </w:rPr>
      </w:pPr>
    </w:p>
    <w:p w:rsidR="009C6C95" w:rsidRDefault="009C6C95" w:rsidP="009C6C95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5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Projekt testów kontrolnych</w:t>
      </w:r>
    </w:p>
    <w:p w:rsidR="009C6C95" w:rsidRDefault="009C6C95" w:rsidP="009C6C95"/>
    <w:p w:rsidR="009C6C95" w:rsidRDefault="009C6C95" w:rsidP="009C6C95"/>
    <w:p w:rsidR="009C6C95" w:rsidRDefault="009C6C95" w:rsidP="009C6C95"/>
    <w:p w:rsidR="009C6C95" w:rsidRPr="000415A4" w:rsidRDefault="009C6C95" w:rsidP="009C6C95">
      <w:pPr>
        <w:rPr>
          <w:lang w:val="en-GB"/>
        </w:rPr>
      </w:pPr>
    </w:p>
    <w:p w:rsidR="00281F04" w:rsidRDefault="00281F04" w:rsidP="00815099">
      <w:pPr>
        <w:pStyle w:val="Akapitzlist"/>
        <w:ind w:left="1418"/>
        <w:rPr>
          <w:rFonts w:ascii="Times New Roman" w:hAnsi="Times New Roman"/>
          <w:sz w:val="32"/>
          <w:szCs w:val="32"/>
        </w:rPr>
      </w:pPr>
    </w:p>
    <w:sectPr w:rsidR="00281F04" w:rsidSect="00260982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6B7" w:rsidRDefault="002736B7" w:rsidP="00E962C5">
      <w:pPr>
        <w:spacing w:after="0" w:line="240" w:lineRule="auto"/>
      </w:pPr>
      <w:r>
        <w:separator/>
      </w:r>
    </w:p>
  </w:endnote>
  <w:endnote w:type="continuationSeparator" w:id="0">
    <w:p w:rsidR="002736B7" w:rsidRDefault="002736B7" w:rsidP="00E96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6B7" w:rsidRDefault="002736B7" w:rsidP="00E962C5">
      <w:pPr>
        <w:spacing w:after="0" w:line="240" w:lineRule="auto"/>
      </w:pPr>
      <w:r>
        <w:separator/>
      </w:r>
    </w:p>
  </w:footnote>
  <w:footnote w:type="continuationSeparator" w:id="0">
    <w:p w:rsidR="002736B7" w:rsidRDefault="002736B7" w:rsidP="00E96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00000003"/>
    <w:multiLevelType w:val="multilevel"/>
    <w:tmpl w:val="00000003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/>
      </w:rPr>
    </w:lvl>
  </w:abstractNum>
  <w:abstractNum w:abstractNumId="2">
    <w:nsid w:val="00000005"/>
    <w:multiLevelType w:val="multilevel"/>
    <w:tmpl w:val="00000005"/>
    <w:name w:val="WWNum8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/>
      </w:rPr>
    </w:lvl>
  </w:abstractNum>
  <w:abstractNum w:abstractNumId="3">
    <w:nsid w:val="00000006"/>
    <w:multiLevelType w:val="multilevel"/>
    <w:tmpl w:val="00000006"/>
    <w:name w:val="WWNum10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/>
      </w:rPr>
    </w:lvl>
  </w:abstractNum>
  <w:abstractNum w:abstractNumId="4">
    <w:nsid w:val="00000007"/>
    <w:multiLevelType w:val="multilevel"/>
    <w:tmpl w:val="00000007"/>
    <w:name w:val="WWNum13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/>
      </w:rPr>
    </w:lvl>
  </w:abstractNum>
  <w:abstractNum w:abstractNumId="5">
    <w:nsid w:val="00000009"/>
    <w:multiLevelType w:val="multilevel"/>
    <w:tmpl w:val="00000009"/>
    <w:name w:val="WWNum15"/>
    <w:lvl w:ilvl="0">
      <w:start w:val="1"/>
      <w:numFmt w:val="bullet"/>
      <w:lvlText w:val=""/>
      <w:lvlJc w:val="left"/>
      <w:pPr>
        <w:tabs>
          <w:tab w:val="num" w:pos="0"/>
        </w:tabs>
        <w:ind w:left="2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193" w:hanging="360"/>
      </w:pPr>
      <w:rPr>
        <w:rFonts w:ascii="Wingdings" w:hAnsi="Wingdings"/>
      </w:rPr>
    </w:lvl>
  </w:abstractNum>
  <w:abstractNum w:abstractNumId="6">
    <w:nsid w:val="0000000A"/>
    <w:multiLevelType w:val="multilevel"/>
    <w:tmpl w:val="0000000A"/>
    <w:name w:val="WWNum17"/>
    <w:lvl w:ilvl="0">
      <w:start w:val="1"/>
      <w:numFmt w:val="bullet"/>
      <w:lvlText w:val=""/>
      <w:lvlJc w:val="left"/>
      <w:pPr>
        <w:tabs>
          <w:tab w:val="num" w:pos="0"/>
        </w:tabs>
        <w:ind w:left="2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610" w:hanging="360"/>
      </w:pPr>
      <w:rPr>
        <w:rFonts w:ascii="Wingdings" w:hAnsi="Wingdings"/>
      </w:rPr>
    </w:lvl>
  </w:abstractNum>
  <w:abstractNum w:abstractNumId="7">
    <w:nsid w:val="0000000B"/>
    <w:multiLevelType w:val="multilevel"/>
    <w:tmpl w:val="30602FF8"/>
    <w:lvl w:ilvl="0">
      <w:start w:val="1"/>
      <w:numFmt w:val="decimal"/>
      <w:lvlText w:val="%1."/>
      <w:lvlJc w:val="left"/>
      <w:pPr>
        <w:tabs>
          <w:tab w:val="num" w:pos="0"/>
        </w:tabs>
        <w:ind w:left="31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8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5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2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4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1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890" w:hanging="180"/>
      </w:pPr>
    </w:lvl>
  </w:abstractNum>
  <w:abstractNum w:abstractNumId="8">
    <w:nsid w:val="0000000C"/>
    <w:multiLevelType w:val="multilevel"/>
    <w:tmpl w:val="D6A62234"/>
    <w:name w:val="WWNum19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9">
    <w:nsid w:val="0000000D"/>
    <w:multiLevelType w:val="multilevel"/>
    <w:tmpl w:val="0000000D"/>
    <w:name w:val="WWNum20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0">
    <w:nsid w:val="0000000E"/>
    <w:multiLevelType w:val="multilevel"/>
    <w:tmpl w:val="0000000E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1">
    <w:nsid w:val="0000000F"/>
    <w:multiLevelType w:val="multilevel"/>
    <w:tmpl w:val="0000000F"/>
    <w:name w:val="WWNum22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2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3">
    <w:nsid w:val="00000012"/>
    <w:multiLevelType w:val="multilevel"/>
    <w:tmpl w:val="00000012"/>
    <w:name w:val="WWNum28"/>
    <w:lvl w:ilvl="0">
      <w:start w:val="1"/>
      <w:numFmt w:val="bullet"/>
      <w:lvlText w:val=""/>
      <w:lvlJc w:val="left"/>
      <w:pPr>
        <w:tabs>
          <w:tab w:val="num" w:pos="0"/>
        </w:tabs>
        <w:ind w:left="213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8" w:hanging="360"/>
      </w:pPr>
      <w:rPr>
        <w:rFonts w:ascii="Wingdings" w:hAnsi="Wingdings"/>
      </w:rPr>
    </w:lvl>
  </w:abstractNum>
  <w:abstractNum w:abstractNumId="14">
    <w:nsid w:val="0116447E"/>
    <w:multiLevelType w:val="hybridMultilevel"/>
    <w:tmpl w:val="D5C2E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22E53E3"/>
    <w:multiLevelType w:val="hybridMultilevel"/>
    <w:tmpl w:val="3A7ADEAC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>
    <w:nsid w:val="0BBC54FA"/>
    <w:multiLevelType w:val="hybridMultilevel"/>
    <w:tmpl w:val="7C6257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66840F3"/>
    <w:multiLevelType w:val="hybridMultilevel"/>
    <w:tmpl w:val="0D06E6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BB17B1"/>
    <w:multiLevelType w:val="multilevel"/>
    <w:tmpl w:val="57F4B2F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9">
    <w:nsid w:val="1A0D18D7"/>
    <w:multiLevelType w:val="hybridMultilevel"/>
    <w:tmpl w:val="4E4071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0854956"/>
    <w:multiLevelType w:val="hybridMultilevel"/>
    <w:tmpl w:val="359E4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28216E2"/>
    <w:multiLevelType w:val="hybridMultilevel"/>
    <w:tmpl w:val="6CE86F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7D6004"/>
    <w:multiLevelType w:val="hybridMultilevel"/>
    <w:tmpl w:val="F57E7F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9C0A8F"/>
    <w:multiLevelType w:val="hybridMultilevel"/>
    <w:tmpl w:val="A5E4BEBC"/>
    <w:lvl w:ilvl="0" w:tplc="0415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4">
    <w:nsid w:val="393C0521"/>
    <w:multiLevelType w:val="hybridMultilevel"/>
    <w:tmpl w:val="76F62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F73553D"/>
    <w:multiLevelType w:val="hybridMultilevel"/>
    <w:tmpl w:val="968A9B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775BF3"/>
    <w:multiLevelType w:val="hybridMultilevel"/>
    <w:tmpl w:val="8D101DFC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>
    <w:nsid w:val="44290D48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28">
    <w:nsid w:val="47E13E32"/>
    <w:multiLevelType w:val="hybridMultilevel"/>
    <w:tmpl w:val="5EEACA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434A6F"/>
    <w:multiLevelType w:val="hybridMultilevel"/>
    <w:tmpl w:val="92C07994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>
    <w:nsid w:val="4D2A12A5"/>
    <w:multiLevelType w:val="hybridMultilevel"/>
    <w:tmpl w:val="DA848B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61380D"/>
    <w:multiLevelType w:val="multilevel"/>
    <w:tmpl w:val="30602FF8"/>
    <w:lvl w:ilvl="0">
      <w:start w:val="1"/>
      <w:numFmt w:val="decimal"/>
      <w:lvlText w:val="%1."/>
      <w:lvlJc w:val="left"/>
      <w:pPr>
        <w:tabs>
          <w:tab w:val="num" w:pos="0"/>
        </w:tabs>
        <w:ind w:left="31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8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5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2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4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1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890" w:hanging="180"/>
      </w:pPr>
    </w:lvl>
  </w:abstractNum>
  <w:abstractNum w:abstractNumId="32">
    <w:nsid w:val="4E932EAC"/>
    <w:multiLevelType w:val="hybridMultilevel"/>
    <w:tmpl w:val="0D06E6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985C18"/>
    <w:multiLevelType w:val="multilevel"/>
    <w:tmpl w:val="488A29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34">
    <w:nsid w:val="54143ECA"/>
    <w:multiLevelType w:val="hybridMultilevel"/>
    <w:tmpl w:val="18E6AE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BC03A5"/>
    <w:multiLevelType w:val="hybridMultilevel"/>
    <w:tmpl w:val="FA6E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58C117D"/>
    <w:multiLevelType w:val="hybridMultilevel"/>
    <w:tmpl w:val="53E6F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90168A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38">
    <w:nsid w:val="5A97253E"/>
    <w:multiLevelType w:val="hybridMultilevel"/>
    <w:tmpl w:val="D4708B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ACD3B28"/>
    <w:multiLevelType w:val="hybridMultilevel"/>
    <w:tmpl w:val="3F6A5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B660F1D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41">
    <w:nsid w:val="61831CFF"/>
    <w:multiLevelType w:val="hybridMultilevel"/>
    <w:tmpl w:val="CBF40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4D62DC9"/>
    <w:multiLevelType w:val="hybridMultilevel"/>
    <w:tmpl w:val="5C5225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A478A2"/>
    <w:multiLevelType w:val="hybridMultilevel"/>
    <w:tmpl w:val="D034D8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414881"/>
    <w:multiLevelType w:val="hybridMultilevel"/>
    <w:tmpl w:val="7AA6AD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BC4DE3"/>
    <w:multiLevelType w:val="hybridMultilevel"/>
    <w:tmpl w:val="C83E80F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8AD4CAF"/>
    <w:multiLevelType w:val="hybridMultilevel"/>
    <w:tmpl w:val="1D8E5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D27B4E"/>
    <w:multiLevelType w:val="hybridMultilevel"/>
    <w:tmpl w:val="2B26A5EE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8">
    <w:nsid w:val="7CC8680C"/>
    <w:multiLevelType w:val="hybridMultilevel"/>
    <w:tmpl w:val="3F343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42"/>
  </w:num>
  <w:num w:numId="12">
    <w:abstractNumId w:val="6"/>
  </w:num>
  <w:num w:numId="13">
    <w:abstractNumId w:val="12"/>
  </w:num>
  <w:num w:numId="14">
    <w:abstractNumId w:val="43"/>
  </w:num>
  <w:num w:numId="15">
    <w:abstractNumId w:val="24"/>
  </w:num>
  <w:num w:numId="16">
    <w:abstractNumId w:val="45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11"/>
  </w:num>
  <w:num w:numId="22">
    <w:abstractNumId w:val="15"/>
  </w:num>
  <w:num w:numId="23">
    <w:abstractNumId w:val="32"/>
  </w:num>
  <w:num w:numId="24">
    <w:abstractNumId w:val="40"/>
  </w:num>
  <w:num w:numId="25">
    <w:abstractNumId w:val="27"/>
  </w:num>
  <w:num w:numId="26">
    <w:abstractNumId w:val="37"/>
  </w:num>
  <w:num w:numId="27">
    <w:abstractNumId w:val="13"/>
  </w:num>
  <w:num w:numId="28">
    <w:abstractNumId w:val="28"/>
  </w:num>
  <w:num w:numId="29">
    <w:abstractNumId w:val="23"/>
  </w:num>
  <w:num w:numId="30">
    <w:abstractNumId w:val="22"/>
  </w:num>
  <w:num w:numId="31">
    <w:abstractNumId w:val="21"/>
  </w:num>
  <w:num w:numId="32">
    <w:abstractNumId w:val="30"/>
  </w:num>
  <w:num w:numId="33">
    <w:abstractNumId w:val="46"/>
  </w:num>
  <w:num w:numId="34">
    <w:abstractNumId w:val="19"/>
  </w:num>
  <w:num w:numId="35">
    <w:abstractNumId w:val="35"/>
  </w:num>
  <w:num w:numId="36">
    <w:abstractNumId w:val="34"/>
  </w:num>
  <w:num w:numId="37">
    <w:abstractNumId w:val="14"/>
  </w:num>
  <w:num w:numId="38">
    <w:abstractNumId w:val="47"/>
  </w:num>
  <w:num w:numId="39">
    <w:abstractNumId w:val="29"/>
  </w:num>
  <w:num w:numId="40">
    <w:abstractNumId w:val="33"/>
  </w:num>
  <w:num w:numId="41">
    <w:abstractNumId w:val="41"/>
  </w:num>
  <w:num w:numId="42">
    <w:abstractNumId w:val="31"/>
  </w:num>
  <w:num w:numId="43">
    <w:abstractNumId w:val="17"/>
  </w:num>
  <w:num w:numId="44">
    <w:abstractNumId w:val="48"/>
  </w:num>
  <w:num w:numId="45">
    <w:abstractNumId w:val="20"/>
  </w:num>
  <w:num w:numId="46">
    <w:abstractNumId w:val="25"/>
  </w:num>
  <w:num w:numId="47">
    <w:abstractNumId w:val="39"/>
  </w:num>
  <w:num w:numId="48">
    <w:abstractNumId w:val="38"/>
  </w:num>
  <w:num w:numId="4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447F"/>
    <w:rsid w:val="000024C4"/>
    <w:rsid w:val="0000397D"/>
    <w:rsid w:val="00006639"/>
    <w:rsid w:val="000238BF"/>
    <w:rsid w:val="00024499"/>
    <w:rsid w:val="000276FA"/>
    <w:rsid w:val="00042184"/>
    <w:rsid w:val="00045315"/>
    <w:rsid w:val="00070AEB"/>
    <w:rsid w:val="000757CB"/>
    <w:rsid w:val="0008576B"/>
    <w:rsid w:val="0009523A"/>
    <w:rsid w:val="00096A5C"/>
    <w:rsid w:val="000A3429"/>
    <w:rsid w:val="000D71DA"/>
    <w:rsid w:val="000F5A8B"/>
    <w:rsid w:val="000F5DDA"/>
    <w:rsid w:val="000F6147"/>
    <w:rsid w:val="000F6F62"/>
    <w:rsid w:val="00157BB2"/>
    <w:rsid w:val="0017007A"/>
    <w:rsid w:val="0017709E"/>
    <w:rsid w:val="00183CD4"/>
    <w:rsid w:val="001E63E8"/>
    <w:rsid w:val="00203BA7"/>
    <w:rsid w:val="00215F26"/>
    <w:rsid w:val="002351BB"/>
    <w:rsid w:val="00250639"/>
    <w:rsid w:val="00251671"/>
    <w:rsid w:val="00260982"/>
    <w:rsid w:val="002657C3"/>
    <w:rsid w:val="002736B7"/>
    <w:rsid w:val="00281F04"/>
    <w:rsid w:val="002A1528"/>
    <w:rsid w:val="002D3280"/>
    <w:rsid w:val="002E02E1"/>
    <w:rsid w:val="002F420F"/>
    <w:rsid w:val="002F475B"/>
    <w:rsid w:val="00300A95"/>
    <w:rsid w:val="00304D44"/>
    <w:rsid w:val="00334F05"/>
    <w:rsid w:val="00345E2A"/>
    <w:rsid w:val="0036018A"/>
    <w:rsid w:val="003659A4"/>
    <w:rsid w:val="003C0289"/>
    <w:rsid w:val="003D20EE"/>
    <w:rsid w:val="00420DA1"/>
    <w:rsid w:val="004479CB"/>
    <w:rsid w:val="0045402B"/>
    <w:rsid w:val="0046132D"/>
    <w:rsid w:val="004642CC"/>
    <w:rsid w:val="004904DC"/>
    <w:rsid w:val="004A199F"/>
    <w:rsid w:val="004C614A"/>
    <w:rsid w:val="004E216D"/>
    <w:rsid w:val="004F0CC3"/>
    <w:rsid w:val="004F456C"/>
    <w:rsid w:val="00540968"/>
    <w:rsid w:val="0055628B"/>
    <w:rsid w:val="00561B4D"/>
    <w:rsid w:val="00565786"/>
    <w:rsid w:val="00570F17"/>
    <w:rsid w:val="00572DB3"/>
    <w:rsid w:val="005817D8"/>
    <w:rsid w:val="005824FA"/>
    <w:rsid w:val="0059233E"/>
    <w:rsid w:val="005A7C94"/>
    <w:rsid w:val="005D16EC"/>
    <w:rsid w:val="005F7AD1"/>
    <w:rsid w:val="00653E97"/>
    <w:rsid w:val="00665678"/>
    <w:rsid w:val="0067454E"/>
    <w:rsid w:val="006B4E9F"/>
    <w:rsid w:val="006C5566"/>
    <w:rsid w:val="006E0ACA"/>
    <w:rsid w:val="006E6B4D"/>
    <w:rsid w:val="007070E9"/>
    <w:rsid w:val="007275DF"/>
    <w:rsid w:val="00727FDC"/>
    <w:rsid w:val="007300AD"/>
    <w:rsid w:val="0074777C"/>
    <w:rsid w:val="00757821"/>
    <w:rsid w:val="007628BC"/>
    <w:rsid w:val="0077241F"/>
    <w:rsid w:val="00772A9E"/>
    <w:rsid w:val="0078083A"/>
    <w:rsid w:val="007F1FE6"/>
    <w:rsid w:val="007F2FF8"/>
    <w:rsid w:val="00813D1F"/>
    <w:rsid w:val="00815099"/>
    <w:rsid w:val="00846CE5"/>
    <w:rsid w:val="00850643"/>
    <w:rsid w:val="0085731A"/>
    <w:rsid w:val="008A6234"/>
    <w:rsid w:val="008B773D"/>
    <w:rsid w:val="008D32F5"/>
    <w:rsid w:val="008F5532"/>
    <w:rsid w:val="00927198"/>
    <w:rsid w:val="00936943"/>
    <w:rsid w:val="00974B2E"/>
    <w:rsid w:val="00983247"/>
    <w:rsid w:val="0098669C"/>
    <w:rsid w:val="009C6392"/>
    <w:rsid w:val="009C6C95"/>
    <w:rsid w:val="009E36A2"/>
    <w:rsid w:val="00A11DD4"/>
    <w:rsid w:val="00A17D77"/>
    <w:rsid w:val="00A26329"/>
    <w:rsid w:val="00A40CD1"/>
    <w:rsid w:val="00A732E7"/>
    <w:rsid w:val="00A81AB0"/>
    <w:rsid w:val="00AA466C"/>
    <w:rsid w:val="00AB00F0"/>
    <w:rsid w:val="00AB20A0"/>
    <w:rsid w:val="00AD6463"/>
    <w:rsid w:val="00B24AF0"/>
    <w:rsid w:val="00B502D7"/>
    <w:rsid w:val="00B6127D"/>
    <w:rsid w:val="00B63AF4"/>
    <w:rsid w:val="00B90FFE"/>
    <w:rsid w:val="00B95337"/>
    <w:rsid w:val="00BD1F7F"/>
    <w:rsid w:val="00C13412"/>
    <w:rsid w:val="00C20F8D"/>
    <w:rsid w:val="00C33176"/>
    <w:rsid w:val="00C4741B"/>
    <w:rsid w:val="00C568C5"/>
    <w:rsid w:val="00C60BF0"/>
    <w:rsid w:val="00C808A3"/>
    <w:rsid w:val="00C911DB"/>
    <w:rsid w:val="00C972AF"/>
    <w:rsid w:val="00CB07EE"/>
    <w:rsid w:val="00CC4085"/>
    <w:rsid w:val="00CD0D0B"/>
    <w:rsid w:val="00CE4A45"/>
    <w:rsid w:val="00CF7A24"/>
    <w:rsid w:val="00D01795"/>
    <w:rsid w:val="00D168F7"/>
    <w:rsid w:val="00D503F3"/>
    <w:rsid w:val="00D834F3"/>
    <w:rsid w:val="00D9589D"/>
    <w:rsid w:val="00DA2F7D"/>
    <w:rsid w:val="00DA3100"/>
    <w:rsid w:val="00DD4EAE"/>
    <w:rsid w:val="00DE26E5"/>
    <w:rsid w:val="00E112D1"/>
    <w:rsid w:val="00E21711"/>
    <w:rsid w:val="00E53491"/>
    <w:rsid w:val="00E73CA7"/>
    <w:rsid w:val="00E764A6"/>
    <w:rsid w:val="00E962C5"/>
    <w:rsid w:val="00EA6D60"/>
    <w:rsid w:val="00ED1883"/>
    <w:rsid w:val="00ED2CD4"/>
    <w:rsid w:val="00F4447F"/>
    <w:rsid w:val="00F50D59"/>
    <w:rsid w:val="00F64D97"/>
    <w:rsid w:val="00F82DE8"/>
    <w:rsid w:val="00F961EB"/>
    <w:rsid w:val="00F96D8B"/>
    <w:rsid w:val="00FA3079"/>
    <w:rsid w:val="00FB2480"/>
    <w:rsid w:val="00FB3A08"/>
    <w:rsid w:val="00FB54A4"/>
    <w:rsid w:val="00FB6AE1"/>
    <w:rsid w:val="00FC2C13"/>
    <w:rsid w:val="00FC2C7C"/>
    <w:rsid w:val="00FC58F3"/>
    <w:rsid w:val="00FC7543"/>
    <w:rsid w:val="00FD1FA1"/>
    <w:rsid w:val="00FF07E9"/>
    <w:rsid w:val="00FF66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9" type="connector" idref="#_x0000_s1049"/>
        <o:r id="V:Rule10" type="connector" idref="#_x0000_s1047"/>
        <o:r id="V:Rule11" type="connector" idref="#_x0000_s1055"/>
        <o:r id="V:Rule12" type="connector" idref="#_x0000_s1057"/>
        <o:r id="V:Rule13" type="connector" idref="#_x0000_s1048"/>
        <o:r id="V:Rule14" type="connector" idref="#_x0000_s1051"/>
        <o:r id="V:Rule15" type="connector" idref="#_x0000_s1054"/>
        <o:r id="V:Rule16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4447F"/>
    <w:rPr>
      <w:rFonts w:ascii="Calibri" w:eastAsia="Times New Roman" w:hAnsi="Calibri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C63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C639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57821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96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96A5C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C63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C6392"/>
    <w:rPr>
      <w:rFonts w:ascii="Cambria" w:eastAsia="Times New Roman" w:hAnsi="Cambria" w:cs="Times New Roman"/>
      <w:b/>
      <w:bCs/>
      <w:color w:val="4F81BD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C639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C6392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9C6392"/>
    <w:rPr>
      <w:color w:val="0000FF"/>
      <w:u w:val="single"/>
    </w:rPr>
  </w:style>
  <w:style w:type="paragraph" w:styleId="Bezodstpw">
    <w:name w:val="No Spacing"/>
    <w:uiPriority w:val="1"/>
    <w:qFormat/>
    <w:rsid w:val="009C6392"/>
    <w:pPr>
      <w:spacing w:after="0" w:line="240" w:lineRule="auto"/>
    </w:pPr>
    <w:rPr>
      <w:rFonts w:ascii="Calibri" w:eastAsia="Times New Roman" w:hAnsi="Calibri" w:cs="Times New Roman"/>
      <w:lang w:eastAsia="pl-PL"/>
    </w:rPr>
  </w:style>
  <w:style w:type="table" w:styleId="Tabela-Siatka">
    <w:name w:val="Table Grid"/>
    <w:basedOn w:val="Standardowy"/>
    <w:uiPriority w:val="59"/>
    <w:rsid w:val="009C63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DA2F7D"/>
    <w:pPr>
      <w:spacing w:after="100"/>
      <w:ind w:left="440"/>
    </w:pPr>
  </w:style>
  <w:style w:type="character" w:customStyle="1" w:styleId="null">
    <w:name w:val="null"/>
    <w:basedOn w:val="Domylnaczcionkaakapitu"/>
    <w:rsid w:val="00CE4A45"/>
  </w:style>
  <w:style w:type="paragraph" w:styleId="Nagwek">
    <w:name w:val="header"/>
    <w:basedOn w:val="Normalny"/>
    <w:link w:val="NagwekZnak"/>
    <w:uiPriority w:val="99"/>
    <w:semiHidden/>
    <w:unhideWhenUsed/>
    <w:rsid w:val="00E96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E962C5"/>
    <w:rPr>
      <w:rFonts w:ascii="Calibri" w:eastAsia="Times New Roman" w:hAnsi="Calibri" w:cs="Times New Roman"/>
      <w:lang w:eastAsia="pl-PL"/>
    </w:rPr>
  </w:style>
  <w:style w:type="paragraph" w:styleId="Stopka">
    <w:name w:val="footer"/>
    <w:basedOn w:val="Normalny"/>
    <w:link w:val="StopkaZnak"/>
    <w:uiPriority w:val="99"/>
    <w:semiHidden/>
    <w:unhideWhenUsed/>
    <w:rsid w:val="00E96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E962C5"/>
    <w:rPr>
      <w:rFonts w:ascii="Calibri" w:eastAsia="Times New Roman" w:hAnsi="Calibri" w:cs="Times New Roman"/>
      <w:lang w:eastAsia="pl-PL"/>
    </w:rPr>
  </w:style>
  <w:style w:type="paragraph" w:styleId="NormalnyWeb">
    <w:name w:val="Normal (Web)"/>
    <w:basedOn w:val="Normalny"/>
    <w:uiPriority w:val="99"/>
    <w:unhideWhenUsed/>
    <w:rsid w:val="00CB07EE"/>
    <w:pPr>
      <w:spacing w:before="100" w:beforeAutospacing="1" w:after="142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83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42FBE5-58AF-4A78-A294-2EA4FF5B2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10053</TotalTime>
  <Pages>38</Pages>
  <Words>3064</Words>
  <Characters>18385</Characters>
  <Application>Microsoft Office Word</Application>
  <DocSecurity>0</DocSecurity>
  <Lines>153</Lines>
  <Paragraphs>42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 Kucybała</dc:creator>
  <cp:lastModifiedBy>Artur Kucybała</cp:lastModifiedBy>
  <cp:revision>32</cp:revision>
  <dcterms:created xsi:type="dcterms:W3CDTF">2018-05-12T21:45:00Z</dcterms:created>
  <dcterms:modified xsi:type="dcterms:W3CDTF">2018-12-09T10:20:00Z</dcterms:modified>
</cp:coreProperties>
</file>