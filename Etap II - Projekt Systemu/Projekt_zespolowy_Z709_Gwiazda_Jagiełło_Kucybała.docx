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6392" w:rsidRDefault="009C6392" w:rsidP="009C6392">
      <w:pPr>
        <w:jc w:val="center"/>
        <w:rPr>
          <w:sz w:val="80"/>
          <w:szCs w:val="80"/>
        </w:rPr>
      </w:pPr>
    </w:p>
    <w:p w:rsidR="00420DA1" w:rsidRDefault="00420DA1" w:rsidP="009C6392">
      <w:pPr>
        <w:jc w:val="center"/>
        <w:rPr>
          <w:sz w:val="80"/>
          <w:szCs w:val="80"/>
        </w:rPr>
      </w:pPr>
    </w:p>
    <w:p w:rsidR="009C6392" w:rsidRDefault="00042184" w:rsidP="009C6392">
      <w:pPr>
        <w:jc w:val="center"/>
        <w:rPr>
          <w:i/>
          <w:sz w:val="80"/>
          <w:szCs w:val="80"/>
        </w:rPr>
      </w:pPr>
      <w:r>
        <w:rPr>
          <w:i/>
          <w:sz w:val="80"/>
          <w:szCs w:val="80"/>
        </w:rPr>
        <w:t>PROJEKT ZESPOŁOWY</w:t>
      </w:r>
    </w:p>
    <w:p w:rsidR="009C6392" w:rsidRDefault="009C6392" w:rsidP="009C6392">
      <w:pPr>
        <w:jc w:val="center"/>
        <w:rPr>
          <w:i/>
          <w:sz w:val="80"/>
          <w:szCs w:val="80"/>
        </w:rPr>
      </w:pPr>
    </w:p>
    <w:p w:rsidR="009C6392" w:rsidRDefault="009C6392" w:rsidP="009C6392">
      <w:pPr>
        <w:jc w:val="center"/>
        <w:rPr>
          <w:color w:val="008000"/>
          <w:sz w:val="52"/>
          <w:szCs w:val="52"/>
        </w:rPr>
      </w:pPr>
      <w:r w:rsidRPr="00E718F1">
        <w:rPr>
          <w:color w:val="008000"/>
          <w:sz w:val="52"/>
          <w:szCs w:val="52"/>
        </w:rPr>
        <w:t xml:space="preserve">Projekt i implementacja </w:t>
      </w:r>
      <w:r w:rsidR="00420DA1">
        <w:rPr>
          <w:color w:val="008000"/>
          <w:sz w:val="52"/>
          <w:szCs w:val="52"/>
        </w:rPr>
        <w:t>aplikacji wspomagającej ligowe rozgrywki piłkarzyków.</w:t>
      </w:r>
      <w:r w:rsidRPr="00E718F1">
        <w:rPr>
          <w:color w:val="008000"/>
          <w:sz w:val="52"/>
          <w:szCs w:val="52"/>
        </w:rPr>
        <w:t xml:space="preserve"> </w:t>
      </w:r>
    </w:p>
    <w:p w:rsidR="009C6392" w:rsidRPr="00E718F1" w:rsidRDefault="009C6392" w:rsidP="009C6392">
      <w:pPr>
        <w:jc w:val="center"/>
        <w:rPr>
          <w:color w:val="008000"/>
          <w:sz w:val="52"/>
          <w:szCs w:val="52"/>
        </w:rPr>
      </w:pPr>
    </w:p>
    <w:p w:rsidR="009C6392" w:rsidRDefault="009C6392" w:rsidP="009C6392">
      <w:pPr>
        <w:jc w:val="center"/>
        <w:rPr>
          <w:color w:val="008000"/>
          <w:sz w:val="60"/>
          <w:szCs w:val="60"/>
        </w:rPr>
      </w:pPr>
    </w:p>
    <w:p w:rsidR="009C6392" w:rsidRPr="001C7258" w:rsidRDefault="009C6392" w:rsidP="009C6392">
      <w:pPr>
        <w:jc w:val="center"/>
        <w:rPr>
          <w:i/>
          <w:color w:val="000000" w:themeColor="text1"/>
          <w:sz w:val="40"/>
          <w:szCs w:val="40"/>
        </w:rPr>
      </w:pPr>
      <w:r w:rsidRPr="001C7258">
        <w:rPr>
          <w:i/>
          <w:color w:val="000000" w:themeColor="text1"/>
          <w:sz w:val="40"/>
          <w:szCs w:val="40"/>
        </w:rPr>
        <w:t>Artur Kucybała</w:t>
      </w:r>
      <w:r w:rsidR="00042184">
        <w:rPr>
          <w:i/>
          <w:color w:val="000000" w:themeColor="text1"/>
          <w:sz w:val="40"/>
          <w:szCs w:val="40"/>
        </w:rPr>
        <w:t>, Radosław Jagiełło, Mateusz Gwiazda</w:t>
      </w:r>
    </w:p>
    <w:p w:rsidR="009C6392" w:rsidRDefault="00042184" w:rsidP="009C6392">
      <w:pPr>
        <w:jc w:val="center"/>
        <w:rPr>
          <w:i/>
          <w:color w:val="000000" w:themeColor="text1"/>
          <w:sz w:val="40"/>
          <w:szCs w:val="40"/>
        </w:rPr>
      </w:pPr>
      <w:r>
        <w:rPr>
          <w:i/>
          <w:color w:val="000000" w:themeColor="text1"/>
          <w:sz w:val="40"/>
          <w:szCs w:val="40"/>
        </w:rPr>
        <w:t>Grupa Z709</w:t>
      </w:r>
    </w:p>
    <w:p w:rsidR="009C6392" w:rsidRPr="00AE13FA" w:rsidRDefault="009C6392" w:rsidP="009C6392">
      <w:pPr>
        <w:jc w:val="center"/>
        <w:rPr>
          <w:color w:val="000000" w:themeColor="text1"/>
          <w:sz w:val="44"/>
          <w:szCs w:val="44"/>
        </w:rPr>
      </w:pPr>
    </w:p>
    <w:p w:rsidR="00F4447F" w:rsidRPr="009E36A2" w:rsidRDefault="00F4447F" w:rsidP="00F4447F">
      <w:pPr>
        <w:suppressAutoHyphens/>
        <w:jc w:val="center"/>
        <w:rPr>
          <w:rFonts w:ascii="Times New Roman" w:eastAsia="Calibri" w:hAnsi="Times New Roman"/>
          <w:b/>
          <w:bCs/>
          <w:color w:val="E36C0A"/>
          <w:kern w:val="1"/>
          <w:sz w:val="56"/>
          <w:szCs w:val="56"/>
          <w:lang w:eastAsia="en-US"/>
        </w:rPr>
      </w:pPr>
    </w:p>
    <w:p w:rsidR="00F4447F" w:rsidRDefault="00F4447F" w:rsidP="00F4447F">
      <w:pPr>
        <w:suppressAutoHyphens/>
        <w:jc w:val="center"/>
        <w:rPr>
          <w:rFonts w:ascii="Times New Roman" w:hAnsi="Times New Roman"/>
          <w:b/>
          <w:color w:val="008000"/>
          <w:sz w:val="50"/>
          <w:szCs w:val="50"/>
        </w:rPr>
      </w:pPr>
    </w:p>
    <w:p w:rsidR="00F4447F" w:rsidRPr="009E36A2" w:rsidRDefault="00F4447F" w:rsidP="00F4447F">
      <w:pPr>
        <w:suppressAutoHyphens/>
        <w:jc w:val="center"/>
        <w:rPr>
          <w:rFonts w:ascii="Times New Roman" w:eastAsia="Calibri" w:hAnsi="Times New Roman"/>
          <w:kern w:val="1"/>
          <w:lang w:eastAsia="en-US"/>
        </w:rPr>
      </w:pPr>
    </w:p>
    <w:p w:rsidR="00420DA1" w:rsidRDefault="00420DA1" w:rsidP="00F4447F">
      <w:pPr>
        <w:suppressAutoHyphens/>
        <w:spacing w:after="0" w:line="240" w:lineRule="auto"/>
        <w:jc w:val="center"/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</w:pPr>
      <w:r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  <w:lastRenderedPageBreak/>
        <w:t>ETAP  I</w:t>
      </w:r>
    </w:p>
    <w:p w:rsidR="00E112D1" w:rsidRPr="00420DA1" w:rsidRDefault="00281F04" w:rsidP="00420DA1">
      <w:pPr>
        <w:suppressAutoHyphens/>
        <w:spacing w:after="0" w:line="240" w:lineRule="auto"/>
        <w:jc w:val="center"/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</w:pPr>
      <w:r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  <w:t>Analiza systemu</w:t>
      </w:r>
    </w:p>
    <w:p w:rsidR="00420DA1" w:rsidRDefault="00420DA1">
      <w:pPr>
        <w:rPr>
          <w:rFonts w:ascii="Times New Roman" w:hAnsi="Times New Roman"/>
        </w:rPr>
      </w:pPr>
    </w:p>
    <w:p w:rsidR="009E36A2" w:rsidRDefault="009E36A2">
      <w:pPr>
        <w:rPr>
          <w:rFonts w:ascii="Times New Roman" w:hAnsi="Times New Roman"/>
          <w:sz w:val="32"/>
          <w:szCs w:val="32"/>
        </w:rPr>
      </w:pPr>
      <w:r w:rsidRPr="009E36A2">
        <w:rPr>
          <w:rFonts w:ascii="Times New Roman" w:hAnsi="Times New Roman"/>
          <w:sz w:val="32"/>
          <w:szCs w:val="32"/>
        </w:rPr>
        <w:t xml:space="preserve">1. </w:t>
      </w:r>
      <w:r w:rsidR="00420DA1">
        <w:rPr>
          <w:rFonts w:ascii="Times New Roman" w:hAnsi="Times New Roman"/>
          <w:sz w:val="32"/>
          <w:szCs w:val="32"/>
        </w:rPr>
        <w:t>Przedstawienie koncepcji systemu</w:t>
      </w:r>
    </w:p>
    <w:p w:rsidR="009E36A2" w:rsidRDefault="00C911D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1.1</w:t>
      </w:r>
      <w:r w:rsidR="009E36A2" w:rsidRPr="009E36A2">
        <w:rPr>
          <w:rFonts w:ascii="Times New Roman" w:hAnsi="Times New Roman"/>
          <w:sz w:val="28"/>
          <w:szCs w:val="28"/>
        </w:rPr>
        <w:t xml:space="preserve">. </w:t>
      </w:r>
      <w:r w:rsidR="00304D44">
        <w:rPr>
          <w:rFonts w:ascii="Times New Roman" w:hAnsi="Times New Roman"/>
          <w:sz w:val="28"/>
          <w:szCs w:val="28"/>
        </w:rPr>
        <w:t>Ogólny opis produktu</w:t>
      </w:r>
    </w:p>
    <w:p w:rsidR="00304D44" w:rsidRDefault="00C911DB" w:rsidP="00FF07E9">
      <w:pPr>
        <w:suppressAutoHyphens/>
        <w:spacing w:after="0" w:line="240" w:lineRule="auto"/>
        <w:ind w:firstLine="284"/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Aplikacja</w:t>
      </w:r>
      <w:r w:rsidR="00FF07E9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</w:t>
      </w: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wspomagająca ligowe rozgrywki piłkarzyków</w:t>
      </w:r>
      <w:r w:rsidR="00FF07E9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</w:t>
      </w:r>
      <w:r w:rsidR="00FF07E9" w:rsidRPr="006D7D80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powstał</w:t>
      </w: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a</w:t>
      </w:r>
      <w:r w:rsidR="00FF07E9" w:rsidRPr="006D7D80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na potrzeby pracy inżynierskiej. Główny</w:t>
      </w:r>
      <w:r w:rsidR="00FF07E9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m celem wdrożenia oprogramowania</w:t>
      </w:r>
      <w:r w:rsidR="006E6B4D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jest </w:t>
      </w:r>
      <w:r w:rsidR="00E764A6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udostępnienie światu funkcjonalnej aplikacji</w:t>
      </w: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dzięki której każda grupa użytkowników będzie mo</w:t>
      </w:r>
      <w:r w:rsidR="00E764A6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gł</w:t>
      </w: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a</w:t>
      </w:r>
      <w:r w:rsidR="00E764A6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w prostszy i bardziej wydajny sposób zarządzać</w:t>
      </w: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prowadzonymi rozgrywkami w utworzonej przez tą grupę lidze</w:t>
      </w:r>
      <w:r w:rsidR="00FF07E9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.</w:t>
      </w:r>
      <w:r w:rsidR="00E764A6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</w:t>
      </w: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Aplikacja ta </w:t>
      </w:r>
      <w:r w:rsidR="00C568C5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będzie</w:t>
      </w: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informować każdego użytkownika o najważniejszych informacjach danej ligi, m.in. tabeli z punktacją, meczach odbytych oraz nadchodzących, profilach drużyn itp</w:t>
      </w:r>
      <w:r w:rsidR="00304D44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.</w:t>
      </w:r>
    </w:p>
    <w:p w:rsidR="00304D44" w:rsidRDefault="008D32F5" w:rsidP="00FF07E9">
      <w:pPr>
        <w:suppressAutoHyphens/>
        <w:spacing w:after="0" w:line="240" w:lineRule="auto"/>
        <w:ind w:firstLine="284"/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Aplikacja będzie przeznaczona przede wszystkim dla firm oraz innych zamkniętych grup. Z przeprowadzonych wstępnych analiz wynika, że w dużej części firm pracownicy w wolnym od pracy czasie prowadzą między sobą rozgrywki piłkarzyków lecz nie posiadają odpowiedniego narzędzia, które mogło by im pomóc stworzyć zamkniętą ligę dzięki, której mecze są z</w:t>
      </w:r>
    </w:p>
    <w:p w:rsidR="004E216D" w:rsidRPr="00304D44" w:rsidRDefault="00FF07E9" w:rsidP="00FF07E9">
      <w:pPr>
        <w:suppressAutoHyphens/>
        <w:spacing w:after="0" w:line="240" w:lineRule="auto"/>
        <w:ind w:firstLine="284"/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</w:pPr>
      <w:r w:rsidRPr="006D7D80">
        <w:rPr>
          <w:rFonts w:ascii="Times New Roman" w:hAnsi="Times New Roman"/>
          <w:color w:val="000000"/>
          <w:sz w:val="24"/>
          <w:szCs w:val="24"/>
        </w:rPr>
        <w:t>Czas poświęcony na realizację projektu będzie</w:t>
      </w:r>
      <w:r w:rsidR="00E764A6">
        <w:rPr>
          <w:rFonts w:ascii="Times New Roman" w:hAnsi="Times New Roman"/>
          <w:color w:val="000000"/>
          <w:sz w:val="24"/>
          <w:szCs w:val="24"/>
        </w:rPr>
        <w:t xml:space="preserve"> także</w:t>
      </w:r>
      <w:r w:rsidRPr="006D7D80">
        <w:rPr>
          <w:rFonts w:ascii="Times New Roman" w:hAnsi="Times New Roman"/>
          <w:color w:val="000000"/>
          <w:sz w:val="24"/>
          <w:szCs w:val="24"/>
        </w:rPr>
        <w:t xml:space="preserve"> czasem edukowania i poznawania </w:t>
      </w:r>
      <w:r w:rsidR="00813D1F">
        <w:rPr>
          <w:rFonts w:ascii="Times New Roman" w:hAnsi="Times New Roman"/>
          <w:color w:val="000000"/>
          <w:sz w:val="24"/>
          <w:szCs w:val="24"/>
        </w:rPr>
        <w:t>nowych możliwości platformy Visual Studio</w:t>
      </w:r>
      <w:r w:rsidR="00C911DB">
        <w:rPr>
          <w:rFonts w:ascii="Times New Roman" w:hAnsi="Times New Roman"/>
          <w:color w:val="000000"/>
          <w:sz w:val="24"/>
          <w:szCs w:val="24"/>
        </w:rPr>
        <w:t xml:space="preserve"> oraz wzorca MVC.</w:t>
      </w:r>
    </w:p>
    <w:p w:rsidR="007300AD" w:rsidRDefault="007300AD" w:rsidP="00AB00F0">
      <w:pPr>
        <w:suppressAutoHyphens/>
        <w:spacing w:after="0" w:line="240" w:lineRule="auto"/>
        <w:ind w:firstLine="284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8D32F5" w:rsidRDefault="008D32F5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096A5C" w:rsidRDefault="00096A5C" w:rsidP="00096A5C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096A5C">
        <w:rPr>
          <w:rFonts w:ascii="Times New Roman" w:hAnsi="Times New Roman"/>
          <w:color w:val="000000" w:themeColor="text1"/>
          <w:sz w:val="24"/>
          <w:szCs w:val="24"/>
        </w:rPr>
        <w:t xml:space="preserve">Diagram kontekstowy </w:t>
      </w:r>
      <w:r w:rsidR="00304D44">
        <w:rPr>
          <w:rFonts w:ascii="Times New Roman" w:hAnsi="Times New Roman"/>
          <w:color w:val="000000" w:themeColor="text1"/>
          <w:sz w:val="24"/>
          <w:szCs w:val="24"/>
        </w:rPr>
        <w:t>aplikacji wspomagającej</w:t>
      </w:r>
      <w:r w:rsidRPr="00096A5C">
        <w:rPr>
          <w:rFonts w:ascii="Times New Roman" w:hAnsi="Times New Roman"/>
          <w:color w:val="000000" w:themeColor="text1"/>
          <w:sz w:val="24"/>
          <w:szCs w:val="24"/>
        </w:rPr>
        <w:t xml:space="preserve"> zarządzanie </w:t>
      </w:r>
      <w:r w:rsidR="00304D44">
        <w:rPr>
          <w:rFonts w:ascii="Times New Roman" w:hAnsi="Times New Roman"/>
          <w:color w:val="000000" w:themeColor="text1"/>
          <w:sz w:val="24"/>
          <w:szCs w:val="24"/>
        </w:rPr>
        <w:t>ligą piłkarzyków.</w:t>
      </w:r>
    </w:p>
    <w:p w:rsidR="00096A5C" w:rsidRDefault="00096A5C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300AD" w:rsidRDefault="00F534C0" w:rsidP="00096A5C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49" type="#_x0000_t34" style="position:absolute;margin-left:71.55pt;margin-top:57pt;width:97.15pt;height:80.85pt;rotation:180;z-index:251679744" o:connectortype="elbow" adj="21655,-122854,-50593">
            <v:stroke endarrow="block"/>
          </v:shape>
        </w:pict>
      </w: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 id="_x0000_s1048" type="#_x0000_t34" style="position:absolute;margin-left:146.3pt;margin-top:28.55pt;width:70.5pt;height:63.75pt;rotation:90;flip:x;z-index:251678720" o:connectortype="elbow" adj="15,117656,-63881">
            <v:stroke endarrow="block"/>
          </v:shape>
        </w:pict>
      </w: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 id="_x0000_s1047" type="#_x0000_t34" style="position:absolute;margin-left:243.05pt;margin-top:27.05pt;width:70.5pt;height:66.75pt;rotation:90;z-index:251677696" o:connectortype="elbow" adj="91,-112369,-113515">
            <v:stroke endarrow="block"/>
          </v:shape>
        </w:pict>
      </w: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roundrect id="_x0000_s1044" style="position:absolute;margin-left:311.65pt;margin-top:-5.55pt;width:129.75pt;height:58.5pt;z-index:251674624" arcsize="10923f" fillcolor="#4bacc6 [3208]" strokecolor="#f2f2f2 [3041]" strokeweight="3pt">
            <v:shadow on="t" type="perspective" color="#205867 [1608]" opacity=".5" offset="1pt" offset2="-1pt"/>
            <v:textbox style="mso-next-textbox:#_x0000_s1044">
              <w:txbxContent>
                <w:p w:rsidR="00CB07EE" w:rsidRPr="00096A5C" w:rsidRDefault="00CB07EE" w:rsidP="007300AD">
                  <w:pPr>
                    <w:spacing w:before="240" w:line="240" w:lineRule="auto"/>
                    <w:jc w:val="center"/>
                    <w:rPr>
                      <w:b/>
                      <w:i/>
                      <w:color w:val="FFFFFF" w:themeColor="background1"/>
                      <w:sz w:val="28"/>
                      <w:szCs w:val="28"/>
                    </w:rPr>
                  </w:pPr>
                  <w:r>
                    <w:rPr>
                      <w:b/>
                      <w:i/>
                      <w:color w:val="FFFFFF" w:themeColor="background1"/>
                      <w:sz w:val="28"/>
                      <w:szCs w:val="28"/>
                    </w:rPr>
                    <w:t>Administrator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roundrect id="_x0000_s1043" style="position:absolute;margin-left:16.15pt;margin-top:-5.55pt;width:129.75pt;height:58.5pt;z-index:251673600" arcsize="10923f" fillcolor="#4bacc6 [3208]" strokecolor="#f2f2f2 [3041]" strokeweight="3pt">
            <v:shadow on="t" type="perspective" color="#205867 [1608]" opacity=".5" offset="1pt" offset2="-1pt"/>
            <v:textbox style="mso-next-textbox:#_x0000_s1043">
              <w:txbxContent>
                <w:p w:rsidR="00CB07EE" w:rsidRPr="00096A5C" w:rsidRDefault="00CB07EE" w:rsidP="007300AD">
                  <w:pPr>
                    <w:jc w:val="center"/>
                    <w:rPr>
                      <w:b/>
                      <w:i/>
                      <w:color w:val="FFFFFF" w:themeColor="background1"/>
                      <w:sz w:val="28"/>
                      <w:szCs w:val="28"/>
                    </w:rPr>
                  </w:pPr>
                  <w:r w:rsidRPr="00096A5C">
                    <w:rPr>
                      <w:b/>
                      <w:i/>
                      <w:color w:val="FFFFFF" w:themeColor="background1"/>
                      <w:sz w:val="28"/>
                      <w:szCs w:val="28"/>
                    </w:rPr>
                    <w:t>Zarejestrowany użytkownik</w:t>
                  </w:r>
                </w:p>
              </w:txbxContent>
            </v:textbox>
          </v:roundrect>
        </w:pict>
      </w:r>
    </w:p>
    <w:p w:rsidR="007300AD" w:rsidRDefault="007300AD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300AD" w:rsidRDefault="00F534C0" w:rsidP="00096A5C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 id="_x0000_s1057" type="#_x0000_t34" style="position:absolute;margin-left:290.8pt;margin-top:5.25pt;width:92.95pt;height:70.3pt;flip:y;z-index:251684864" o:connectortype="elbow" adj="21472,137619,-84041">
            <v:stroke endarrow="block"/>
          </v:shape>
        </w:pict>
      </w:r>
    </w:p>
    <w:p w:rsidR="007300AD" w:rsidRDefault="00F534C0" w:rsidP="00096A5C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oval id="_x0000_s1042" style="position:absolute;margin-left:160.75pt;margin-top:18.1pt;width:140.65pt;height:137.3pt;z-index:251672576" fillcolor="#4f81bd [3204]" strokecolor="#9bbb59 [3206]" strokeweight="3pt">
            <v:imagedata embosscolor="shadow add(51)"/>
            <v:shadow type="emboss" color="lineOrFill darken(153)" color2="shadow add(102)" offset="1pt,1pt"/>
            <v:textbox style="mso-next-textbox:#_x0000_s1042">
              <w:txbxContent>
                <w:p w:rsidR="00CB07EE" w:rsidRPr="00304D44" w:rsidRDefault="00CB07EE" w:rsidP="007300AD">
                  <w:pPr>
                    <w:spacing w:line="240" w:lineRule="auto"/>
                    <w:jc w:val="center"/>
                    <w:rPr>
                      <w:b/>
                      <w:color w:val="EEECE1" w:themeColor="background2"/>
                      <w:sz w:val="24"/>
                      <w:szCs w:val="24"/>
                    </w:rPr>
                  </w:pPr>
                  <w:r>
                    <w:rPr>
                      <w:b/>
                      <w:color w:val="EEECE1" w:themeColor="background2"/>
                      <w:sz w:val="24"/>
                      <w:szCs w:val="24"/>
                    </w:rPr>
                    <w:t>Aplikacja</w:t>
                  </w:r>
                </w:p>
                <w:p w:rsidR="00CB07EE" w:rsidRPr="00304D44" w:rsidRDefault="00CB07EE" w:rsidP="007300AD">
                  <w:pPr>
                    <w:spacing w:line="240" w:lineRule="auto"/>
                    <w:jc w:val="center"/>
                    <w:rPr>
                      <w:b/>
                      <w:color w:val="EEECE1" w:themeColor="background2"/>
                      <w:sz w:val="24"/>
                      <w:szCs w:val="24"/>
                    </w:rPr>
                  </w:pPr>
                  <w:r w:rsidRPr="00304D44">
                    <w:rPr>
                      <w:b/>
                      <w:color w:val="EEECE1" w:themeColor="background2"/>
                      <w:sz w:val="24"/>
                      <w:szCs w:val="24"/>
                    </w:rPr>
                    <w:t>zarządzania  ligą</w:t>
                  </w:r>
                </w:p>
                <w:p w:rsidR="00CB07EE" w:rsidRPr="00304D44" w:rsidRDefault="00CB07EE" w:rsidP="007300AD">
                  <w:pPr>
                    <w:spacing w:line="240" w:lineRule="auto"/>
                    <w:jc w:val="center"/>
                    <w:rPr>
                      <w:b/>
                      <w:color w:val="EEECE1" w:themeColor="background2"/>
                      <w:sz w:val="24"/>
                      <w:szCs w:val="24"/>
                    </w:rPr>
                  </w:pPr>
                  <w:r w:rsidRPr="00304D44">
                    <w:rPr>
                      <w:b/>
                      <w:color w:val="EEECE1" w:themeColor="background2"/>
                      <w:sz w:val="24"/>
                      <w:szCs w:val="24"/>
                    </w:rPr>
                    <w:t>piłkarzyków</w:t>
                  </w:r>
                </w:p>
              </w:txbxContent>
            </v:textbox>
          </v:oval>
        </w:pict>
      </w:r>
    </w:p>
    <w:p w:rsidR="007300AD" w:rsidRDefault="007300AD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300AD" w:rsidRDefault="007300AD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300AD" w:rsidRDefault="00F534C0" w:rsidP="00096A5C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 id="_x0000_s1051" type="#_x0000_t34" style="position:absolute;margin-left:265.4pt;margin-top:54.65pt;width:125pt;height:44.85pt;rotation:270;flip:x;z-index:251681792" o:connectortype="elbow" adj="21643,296380,-72775">
            <v:stroke endarrow="block"/>
          </v:shape>
        </w:pict>
      </w: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4" type="#_x0000_t32" style="position:absolute;margin-left:120.7pt;margin-top:14.6pt;width:40.05pt;height:0;z-index:251682816" o:connectortype="straight"/>
        </w:pict>
      </w: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 id="_x0000_s1050" type="#_x0000_t34" style="position:absolute;margin-left:82.2pt;margin-top:53.1pt;width:125pt;height:48pt;rotation:90;flip:x;z-index:251680768" o:connectortype="elbow" adj="21574,220680,-33100">
            <v:stroke endarrow="block"/>
          </v:shape>
        </w:pict>
      </w:r>
    </w:p>
    <w:p w:rsidR="007300AD" w:rsidRDefault="007300AD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300AD" w:rsidRDefault="007300AD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300AD" w:rsidRDefault="007300AD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300AD" w:rsidRDefault="00F534C0" w:rsidP="00096A5C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roundrect id="_x0000_s1045" style="position:absolute;margin-left:168.7pt;margin-top:1.5pt;width:129.75pt;height:58.5pt;z-index:251675648" arcsize="10923f" fillcolor="#4bacc6 [3208]" strokecolor="#f2f2f2 [3041]" strokeweight="3pt">
            <v:shadow on="t" type="perspective" color="#205867 [1608]" opacity=".5" offset="1pt" offset2="-1pt"/>
            <v:textbox style="mso-next-textbox:#_x0000_s1045">
              <w:txbxContent>
                <w:p w:rsidR="00CB07EE" w:rsidRPr="00096A5C" w:rsidRDefault="00CB07EE" w:rsidP="007300AD">
                  <w:pPr>
                    <w:spacing w:before="240"/>
                    <w:jc w:val="center"/>
                    <w:rPr>
                      <w:b/>
                      <w:i/>
                      <w:color w:val="FFFFFF" w:themeColor="background1"/>
                      <w:sz w:val="28"/>
                      <w:szCs w:val="28"/>
                    </w:rPr>
                  </w:pPr>
                  <w:r>
                    <w:rPr>
                      <w:b/>
                      <w:i/>
                      <w:color w:val="FFFFFF" w:themeColor="background1"/>
                      <w:sz w:val="28"/>
                      <w:szCs w:val="28"/>
                    </w:rPr>
                    <w:t>Baza danych</w:t>
                  </w:r>
                </w:p>
              </w:txbxContent>
            </v:textbox>
          </v:roundrect>
        </w:pict>
      </w:r>
    </w:p>
    <w:p w:rsidR="00A81AB0" w:rsidRDefault="00F534C0" w:rsidP="00A81AB0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 id="_x0000_s1055" type="#_x0000_t32" style="position:absolute;margin-left:298.45pt;margin-top:10.25pt;width:51.85pt;height:0;flip:x;z-index:251683840" o:connectortype="straight"/>
        </w:pict>
      </w:r>
    </w:p>
    <w:p w:rsidR="00C60BF0" w:rsidRDefault="008D32F5" w:rsidP="00C60BF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</w:t>
      </w:r>
      <w:r w:rsidR="00C60BF0">
        <w:rPr>
          <w:rFonts w:ascii="Times New Roman" w:hAnsi="Times New Roman"/>
          <w:sz w:val="28"/>
          <w:szCs w:val="28"/>
        </w:rPr>
        <w:t>.2. Charakterystyka użytkowników</w:t>
      </w:r>
    </w:p>
    <w:p w:rsidR="00C60BF0" w:rsidRPr="006D7D80" w:rsidRDefault="00C60BF0" w:rsidP="00C60BF0">
      <w:pPr>
        <w:numPr>
          <w:ilvl w:val="0"/>
          <w:numId w:val="4"/>
        </w:numPr>
        <w:suppressAutoHyphens/>
        <w:spacing w:after="0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Użytkownik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  - jest to osoba która 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korzysta z </w:t>
      </w:r>
      <w:r w:rsidR="008D32F5">
        <w:rPr>
          <w:rFonts w:ascii="Times New Roman" w:eastAsia="Calibri" w:hAnsi="Times New Roman"/>
          <w:kern w:val="1"/>
          <w:sz w:val="24"/>
          <w:szCs w:val="24"/>
          <w:lang w:eastAsia="en-US"/>
        </w:rPr>
        <w:t>aplikacji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. Użytkownik posiada prywatne konto w systemie, ma możliwość zalogowania się oraz korzystania z wsz</w:t>
      </w:r>
      <w:r w:rsidR="00D9589D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ystkich funkcjonalności systemu. </w:t>
      </w:r>
    </w:p>
    <w:p w:rsidR="00C60BF0" w:rsidRPr="006D7D80" w:rsidRDefault="00C60BF0" w:rsidP="00C60BF0">
      <w:pPr>
        <w:numPr>
          <w:ilvl w:val="0"/>
          <w:numId w:val="4"/>
        </w:numPr>
        <w:suppressAutoHyphens/>
        <w:spacing w:after="0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Administrator jest to osoba administrująca i zarządzająca 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systemem, której zadania to przede wszystkim weryfikacja użytk</w:t>
      </w:r>
      <w:r w:rsidR="00D9589D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owników, 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dokonywanie wszelkich aktualizacji oraz dbanie o bezpieczeństwo danych użytkowników.</w:t>
      </w:r>
    </w:p>
    <w:p w:rsidR="007300AD" w:rsidRDefault="007300AD" w:rsidP="00A81AB0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55628B" w:rsidRDefault="0055628B" w:rsidP="0055628B">
      <w:p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B6127D" w:rsidRDefault="00B6127D" w:rsidP="0046132D">
      <w:pPr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9C6392" w:rsidRDefault="00045315" w:rsidP="0046132D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2</w:t>
      </w:r>
      <w:r w:rsidR="0046132D" w:rsidRPr="009E36A2">
        <w:rPr>
          <w:rFonts w:ascii="Times New Roman" w:hAnsi="Times New Roman"/>
          <w:sz w:val="32"/>
          <w:szCs w:val="32"/>
        </w:rPr>
        <w:t xml:space="preserve">. </w:t>
      </w:r>
      <w:r>
        <w:rPr>
          <w:rFonts w:ascii="Times New Roman" w:hAnsi="Times New Roman"/>
          <w:sz w:val="32"/>
          <w:szCs w:val="32"/>
        </w:rPr>
        <w:t>Specyfikacja funkcjonalna</w:t>
      </w:r>
    </w:p>
    <w:p w:rsidR="00E73CA7" w:rsidRDefault="00045315" w:rsidP="0046132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46132D">
        <w:rPr>
          <w:rFonts w:ascii="Times New Roman" w:hAnsi="Times New Roman"/>
          <w:sz w:val="28"/>
          <w:szCs w:val="28"/>
        </w:rPr>
        <w:t xml:space="preserve">.1. Diagram </w:t>
      </w:r>
      <w:r w:rsidR="0059233E">
        <w:rPr>
          <w:rFonts w:ascii="Times New Roman" w:hAnsi="Times New Roman"/>
          <w:sz w:val="28"/>
          <w:szCs w:val="28"/>
        </w:rPr>
        <w:t>hierarchii funkcji (FHD)</w:t>
      </w:r>
    </w:p>
    <w:p w:rsidR="0046132D" w:rsidRDefault="0046132D" w:rsidP="0046132D">
      <w:pPr>
        <w:suppressAutoHyphens/>
        <w:contextualSpacing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59233E" w:rsidRDefault="0059233E" w:rsidP="0046132D">
      <w:pPr>
        <w:suppressAutoHyphens/>
        <w:contextualSpacing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59233E" w:rsidRPr="0046132D" w:rsidRDefault="00E962C5" w:rsidP="00E962C5">
      <w:pPr>
        <w:suppressAutoHyphens/>
        <w:ind w:left="-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636435" cy="3965944"/>
            <wp:effectExtent l="19050" t="0" r="0" b="0"/>
            <wp:docPr id="34" name="Obraz 33" descr="diagramf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fh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9298" cy="39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BF0" w:rsidRDefault="00C60BF0">
      <w:pPr>
        <w:rPr>
          <w:rFonts w:ascii="Times New Roman" w:hAnsi="Times New Roman"/>
          <w:sz w:val="28"/>
          <w:szCs w:val="28"/>
        </w:rPr>
      </w:pPr>
    </w:p>
    <w:p w:rsidR="00E962C5" w:rsidRDefault="00E962C5">
      <w:pPr>
        <w:rPr>
          <w:rFonts w:ascii="Times New Roman" w:hAnsi="Times New Roman"/>
          <w:sz w:val="28"/>
          <w:szCs w:val="28"/>
        </w:rPr>
      </w:pPr>
    </w:p>
    <w:p w:rsidR="00E962C5" w:rsidRDefault="00E962C5">
      <w:pPr>
        <w:rPr>
          <w:rFonts w:ascii="Times New Roman" w:hAnsi="Times New Roman"/>
          <w:sz w:val="28"/>
          <w:szCs w:val="28"/>
        </w:rPr>
      </w:pPr>
    </w:p>
    <w:p w:rsidR="00E962C5" w:rsidRDefault="00E962C5">
      <w:pPr>
        <w:rPr>
          <w:rFonts w:ascii="Times New Roman" w:hAnsi="Times New Roman"/>
          <w:sz w:val="28"/>
          <w:szCs w:val="28"/>
        </w:rPr>
      </w:pPr>
    </w:p>
    <w:p w:rsidR="00E962C5" w:rsidRDefault="00E962C5" w:rsidP="00E962C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2.2. Główne funkcje systemu</w:t>
      </w:r>
    </w:p>
    <w:p w:rsidR="00E962C5" w:rsidRDefault="00E962C5" w:rsidP="00E962C5">
      <w:pPr>
        <w:rPr>
          <w:rFonts w:ascii="Times New Roman" w:hAnsi="Times New Roman"/>
          <w:sz w:val="28"/>
          <w:szCs w:val="28"/>
        </w:rPr>
      </w:pPr>
    </w:p>
    <w:p w:rsidR="00E962C5" w:rsidRPr="006D7D80" w:rsidRDefault="00E962C5" w:rsidP="00E962C5">
      <w:pPr>
        <w:suppressAutoHyphens/>
        <w:spacing w:after="0" w:line="240" w:lineRule="auto"/>
        <w:ind w:firstLine="993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Użytkownik w kontekście aplikacji 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może: </w:t>
      </w:r>
    </w:p>
    <w:p w:rsidR="00E962C5" w:rsidRPr="006D7D80" w:rsidRDefault="00E962C5" w:rsidP="00E962C5">
      <w:pPr>
        <w:suppressAutoHyphens/>
        <w:spacing w:after="0" w:line="240" w:lineRule="auto"/>
        <w:ind w:firstLine="993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>Tworzyć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 indywidualne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 konto użytkownika.</w:t>
      </w:r>
    </w:p>
    <w:p w:rsidR="00E962C5" w:rsidRPr="006D7D80" w:rsidRDefault="00E962C5" w:rsidP="00E962C5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Tworzyć nowe grupy w postaci własnej ligi.</w:t>
      </w:r>
    </w:p>
    <w:p w:rsidR="00E962C5" w:rsidRPr="006D7D80" w:rsidRDefault="00E962C5" w:rsidP="00E962C5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Aktualizować oraz s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prawdzać status 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swojej ligi (będąc jej administratorem).</w:t>
      </w:r>
    </w:p>
    <w:p w:rsidR="00E962C5" w:rsidRDefault="00E962C5" w:rsidP="00E962C5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Tworzyć zamknięte grupy użytkowników (nowe ligi).</w:t>
      </w:r>
    </w:p>
    <w:p w:rsidR="00E962C5" w:rsidRDefault="00E962C5" w:rsidP="00E962C5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Administrować własną grupą użytkowników.</w:t>
      </w:r>
    </w:p>
    <w:p w:rsidR="00E962C5" w:rsidRPr="004F456C" w:rsidRDefault="00E962C5" w:rsidP="00E962C5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Prowadzić rozmowę z innymi użytkownikami w postaci zamkniętego czatu.</w:t>
      </w:r>
    </w:p>
    <w:p w:rsidR="00E962C5" w:rsidRPr="006D7D80" w:rsidRDefault="00E962C5" w:rsidP="00E962C5">
      <w:pPr>
        <w:suppressAutoHyphens/>
        <w:spacing w:after="0" w:line="240" w:lineRule="auto"/>
        <w:ind w:left="1440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suppressAutoHyphens/>
        <w:spacing w:after="0" w:line="240" w:lineRule="auto"/>
        <w:ind w:left="1440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suppressAutoHyphens/>
        <w:spacing w:after="0" w:line="240" w:lineRule="auto"/>
        <w:ind w:left="1440" w:hanging="447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suppressAutoHyphens/>
        <w:spacing w:after="0" w:line="240" w:lineRule="auto"/>
        <w:ind w:left="1440" w:hanging="447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suppressAutoHyphens/>
        <w:spacing w:after="0" w:line="240" w:lineRule="auto"/>
        <w:ind w:left="1440" w:hanging="447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Administrator w kontekście 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aplikacji 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>może:</w:t>
      </w:r>
    </w:p>
    <w:p w:rsidR="00E962C5" w:rsidRPr="006D7D80" w:rsidRDefault="00E962C5" w:rsidP="00E962C5">
      <w:pPr>
        <w:suppressAutoHyphens/>
        <w:spacing w:after="0" w:line="240" w:lineRule="auto"/>
        <w:ind w:left="1440" w:hanging="447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numPr>
          <w:ilvl w:val="0"/>
          <w:numId w:val="6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Dokonywać aktualizacji systemu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>.</w:t>
      </w:r>
    </w:p>
    <w:p w:rsidR="00E962C5" w:rsidRDefault="00E962C5" w:rsidP="00E962C5">
      <w:pPr>
        <w:numPr>
          <w:ilvl w:val="0"/>
          <w:numId w:val="6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>Zarządzać kontami użytkowników.</w:t>
      </w:r>
    </w:p>
    <w:p w:rsidR="00E962C5" w:rsidRPr="0055628B" w:rsidRDefault="00E962C5" w:rsidP="00E962C5">
      <w:pPr>
        <w:numPr>
          <w:ilvl w:val="0"/>
          <w:numId w:val="6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Zarządzać bazą danych systemu.</w:t>
      </w:r>
    </w:p>
    <w:p w:rsidR="00E962C5" w:rsidRPr="006D7D80" w:rsidRDefault="00E962C5" w:rsidP="00E962C5">
      <w:pPr>
        <w:suppressAutoHyphens/>
        <w:spacing w:after="0" w:line="240" w:lineRule="auto"/>
        <w:ind w:left="1713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suppressAutoHyphens/>
        <w:spacing w:after="0" w:line="240" w:lineRule="auto"/>
        <w:ind w:left="1713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suppressAutoHyphens/>
        <w:spacing w:after="0" w:line="240" w:lineRule="auto"/>
        <w:ind w:left="1713" w:hanging="720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suppressAutoHyphens/>
        <w:spacing w:after="0" w:line="240" w:lineRule="auto"/>
        <w:ind w:left="1713" w:hanging="720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Baza danych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 w kontekście 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aplikacji 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>może:</w:t>
      </w:r>
    </w:p>
    <w:p w:rsidR="00E962C5" w:rsidRPr="006D7D80" w:rsidRDefault="00E962C5" w:rsidP="00E962C5">
      <w:pPr>
        <w:suppressAutoHyphens/>
        <w:spacing w:after="0" w:line="240" w:lineRule="auto"/>
        <w:ind w:left="1713" w:hanging="720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Default="00E962C5" w:rsidP="00E962C5">
      <w:pPr>
        <w:numPr>
          <w:ilvl w:val="0"/>
          <w:numId w:val="7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Przyjmować oraz przechowywać dane użytkowników.</w:t>
      </w:r>
    </w:p>
    <w:p w:rsidR="00E962C5" w:rsidRDefault="00E962C5" w:rsidP="00E962C5">
      <w:pPr>
        <w:numPr>
          <w:ilvl w:val="0"/>
          <w:numId w:val="7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Udostępniać przechowywane dane na żądanie systemu.</w:t>
      </w:r>
    </w:p>
    <w:p w:rsidR="00E962C5" w:rsidRDefault="00E962C5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2.3 Diagram poziomu zerowego aplikacji wspomagającej ligowe rozgrywki piłkarzyków</w:t>
      </w: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Pr="00C60BF0" w:rsidRDefault="004904DC" w:rsidP="004904DC">
      <w:pPr>
        <w:ind w:left="-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7040969" cy="6162533"/>
            <wp:effectExtent l="19050" t="0" r="7531" b="0"/>
            <wp:docPr id="36" name="Obraz 35" descr="diagram_zero_proj_zes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_zero_proj_zesp (1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8989" cy="61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E7" w:rsidRDefault="00A732E7" w:rsidP="009C6392">
      <w:pPr>
        <w:ind w:left="-1134" w:right="-142"/>
        <w:jc w:val="center"/>
        <w:rPr>
          <w:rFonts w:ascii="Times New Roman" w:hAnsi="Times New Roman"/>
          <w:sz w:val="32"/>
          <w:szCs w:val="32"/>
        </w:rPr>
      </w:pPr>
    </w:p>
    <w:p w:rsidR="009C6392" w:rsidRDefault="009C6392" w:rsidP="009C6392">
      <w:pPr>
        <w:ind w:left="-1134" w:right="-142"/>
        <w:jc w:val="center"/>
        <w:rPr>
          <w:rFonts w:ascii="Times New Roman" w:hAnsi="Times New Roman"/>
          <w:sz w:val="32"/>
          <w:szCs w:val="32"/>
        </w:rPr>
      </w:pPr>
    </w:p>
    <w:p w:rsidR="00C13412" w:rsidRDefault="00C13412" w:rsidP="0059233E">
      <w:pPr>
        <w:ind w:firstLine="708"/>
        <w:rPr>
          <w:rFonts w:ascii="Times New Roman" w:hAnsi="Times New Roman"/>
          <w:sz w:val="32"/>
          <w:szCs w:val="32"/>
        </w:rPr>
      </w:pPr>
    </w:p>
    <w:p w:rsidR="00C13412" w:rsidRDefault="00C13412" w:rsidP="0059233E">
      <w:pPr>
        <w:ind w:firstLine="708"/>
        <w:rPr>
          <w:rFonts w:ascii="Times New Roman" w:hAnsi="Times New Roman"/>
          <w:sz w:val="32"/>
          <w:szCs w:val="32"/>
        </w:rPr>
      </w:pPr>
    </w:p>
    <w:tbl>
      <w:tblPr>
        <w:tblW w:w="9543" w:type="dxa"/>
        <w:jc w:val="center"/>
        <w:shd w:val="clear" w:color="auto" w:fill="BFBFBF" w:themeFill="background1" w:themeFillShade="BF"/>
        <w:tblLayout w:type="fixed"/>
        <w:tblCellMar>
          <w:left w:w="113" w:type="dxa"/>
        </w:tblCellMar>
        <w:tblLook w:val="0000" w:firstRow="0" w:lastRow="0" w:firstColumn="0" w:lastColumn="0" w:noHBand="0" w:noVBand="0"/>
      </w:tblPr>
      <w:tblGrid>
        <w:gridCol w:w="2870"/>
        <w:gridCol w:w="2521"/>
        <w:gridCol w:w="4152"/>
      </w:tblGrid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Nazwa elementu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Typ elementu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Opis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Terminator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17709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Osoba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która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używa </w:t>
            </w:r>
            <w:r w:rsidR="0017709E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aplikacji wspomagającej ligowe rozgrywki piłkarzyków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Administrator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Terminator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Osoba zarządzająca całym systemem</w:t>
            </w:r>
          </w:p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1.0.0</w:t>
            </w:r>
          </w:p>
          <w:p w:rsidR="00A732E7" w:rsidRPr="00614F05" w:rsidRDefault="00A732E7" w:rsidP="00A732E7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Rejestracja, logowanie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17709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rejestruje się i loguje w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 w:rsidR="0017709E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2.0.0</w:t>
            </w:r>
          </w:p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Rejestracja, logowanie administratora 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17709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Proces w którym administrator rejestruje się  i loguje w </w:t>
            </w:r>
            <w:r w:rsidR="0017709E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1.1.0</w:t>
            </w:r>
          </w:p>
          <w:p w:rsidR="00A732E7" w:rsidRPr="00614F05" w:rsidRDefault="00A732E7" w:rsidP="00A732E7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Wyloguj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17709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zostaje wylogowany z </w:t>
            </w:r>
            <w:r w:rsidR="0017709E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2.1.0</w:t>
            </w:r>
          </w:p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Wyloguj administratora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17709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Proces w którym administrator zostaje wylogowany z </w:t>
            </w:r>
            <w:r w:rsidR="0017709E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1.2.0</w:t>
            </w:r>
          </w:p>
          <w:p w:rsidR="00A732E7" w:rsidRPr="00614F05" w:rsidRDefault="004904DC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Nowa liga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Proces 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4904DC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 w którym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zalogowany użytkownik tworzy na swoim profilu 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</w:rPr>
              <w:t>nową ligę piłkarzyków</w:t>
            </w:r>
          </w:p>
          <w:p w:rsidR="004904DC" w:rsidRPr="00614F05" w:rsidRDefault="004904DC" w:rsidP="004904DC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(staje się on automatycznie administratorem danej grupy)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4904DC" w:rsidRDefault="00A732E7" w:rsidP="004904DC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1.2.1</w:t>
            </w:r>
          </w:p>
          <w:p w:rsidR="00A732E7" w:rsidRPr="00614F05" w:rsidRDefault="004904DC" w:rsidP="004904DC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Nowy mecz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4904DC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 w którym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zalogowany użytkownik tworzy na swoim profilu 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</w:rPr>
              <w:t>nowy mecz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1.2.2</w:t>
            </w:r>
          </w:p>
          <w:p w:rsidR="00A732E7" w:rsidRPr="00614F05" w:rsidRDefault="004904DC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Nowy wynik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A732E7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użytkownik 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</w:rPr>
              <w:t>dodaje wynik odbytego meczu w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lidze,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której jest administratorem</w:t>
            </w:r>
          </w:p>
          <w:p w:rsidR="00A732E7" w:rsidRPr="00614F05" w:rsidRDefault="00A732E7" w:rsidP="00A732E7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1.2.3</w:t>
            </w:r>
          </w:p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Powiadomienia</w:t>
            </w:r>
          </w:p>
          <w:p w:rsidR="004904DC" w:rsidRPr="00614F05" w:rsidRDefault="004904DC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(wiadomości)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4904DC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użytkownik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wysyła wiadomość tekstową do innego użytkownika będącego członkiem tej samej grupy. Jest to również proces, w którym system wysyła powiadomienia do użytkownika w postaci tekstowej oraz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formie tablicy ogłoszeń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3.0.0</w:t>
            </w:r>
          </w:p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Aktualizacja </w:t>
            </w:r>
          </w:p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systemu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4904DC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Proces, w którym terminator "Administrator" dokonuje zmian </w:t>
            </w:r>
            <w:r w:rsidR="00850643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w 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  <w:tr w:rsidR="00A732E7" w:rsidRPr="0040312B" w:rsidTr="00AA466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406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lastRenderedPageBreak/>
              <w:t>3.0.1</w:t>
            </w:r>
          </w:p>
          <w:p w:rsidR="00A732E7" w:rsidRPr="00614F05" w:rsidRDefault="00850643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 danych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Proces 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850643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Proces, w którym terminator "Administrator" uzyskuje</w:t>
            </w:r>
            <w:r w:rsidR="00850643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żądane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 w:rsidR="00850643">
              <w:rPr>
                <w:rFonts w:ascii="Times New Roman" w:eastAsia="Calibri" w:hAnsi="Times New Roman"/>
                <w:kern w:val="1"/>
                <w:sz w:val="28"/>
                <w:szCs w:val="28"/>
              </w:rPr>
              <w:t>dane z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 w:rsidR="00850643">
              <w:rPr>
                <w:rFonts w:ascii="Times New Roman" w:eastAsia="Calibri" w:hAnsi="Times New Roman"/>
                <w:kern w:val="1"/>
                <w:sz w:val="28"/>
                <w:szCs w:val="28"/>
              </w:rPr>
              <w:t>systemu oraz takie dane wysyła w postaci komunikatów.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Dane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Przepływ danych zarejestrowanego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Żądanie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wylogowania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Przepływ danych z żądaniem wylogowania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4904DC" w:rsidRPr="00614F05" w:rsidRDefault="00A732E7" w:rsidP="004904DC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Utworzenie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nowej ligi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zawierający </w:t>
            </w:r>
            <w:r w:rsidR="004904DC">
              <w:rPr>
                <w:rFonts w:ascii="Times New Roman" w:eastAsia="Calibri" w:hAnsi="Times New Roman"/>
                <w:kern w:val="2"/>
                <w:sz w:val="28"/>
                <w:szCs w:val="28"/>
              </w:rPr>
              <w:t>informacje o nowej lidze stworzonej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 przez użytkownika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Potwierdzenie n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owej ligi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 w:rsidR="004904DC">
              <w:rPr>
                <w:rFonts w:ascii="Times New Roman" w:eastAsia="Calibri" w:hAnsi="Times New Roman"/>
                <w:kern w:val="2"/>
                <w:sz w:val="28"/>
                <w:szCs w:val="28"/>
              </w:rPr>
              <w:t>dodaniu w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 </w:t>
            </w:r>
            <w:r w:rsidR="004904DC">
              <w:rPr>
                <w:rFonts w:ascii="Times New Roman" w:eastAsia="Calibri" w:hAnsi="Times New Roman"/>
                <w:kern w:val="2"/>
                <w:sz w:val="28"/>
                <w:szCs w:val="28"/>
              </w:rPr>
              <w:t>aplikacji nowej ligi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Utworzenie 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nowego meczu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danych zawierający informację o nowo utworzon</w:t>
            </w:r>
            <w:r w:rsidR="004904DC">
              <w:rPr>
                <w:rFonts w:ascii="Times New Roman" w:eastAsia="Calibri" w:hAnsi="Times New Roman"/>
                <w:kern w:val="2"/>
                <w:sz w:val="28"/>
                <w:szCs w:val="28"/>
              </w:rPr>
              <w:t>ym meczu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Potwierdzenie 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nowego meczu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przyjęciu przez </w:t>
            </w:r>
            <w:r w:rsidR="004904DC">
              <w:rPr>
                <w:rFonts w:ascii="Times New Roman" w:eastAsia="Calibri" w:hAnsi="Times New Roman"/>
                <w:kern w:val="2"/>
                <w:sz w:val="28"/>
                <w:szCs w:val="28"/>
              </w:rPr>
              <w:t>aplikację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 </w:t>
            </w:r>
            <w:r w:rsidR="004904DC">
              <w:rPr>
                <w:rFonts w:ascii="Times New Roman" w:eastAsia="Calibri" w:hAnsi="Times New Roman"/>
                <w:kern w:val="2"/>
                <w:sz w:val="28"/>
                <w:szCs w:val="28"/>
              </w:rPr>
              <w:t>nowego meczu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4904DC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Przekazanie informacji o wyniku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>Przep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ływ danych zawierający informacje </w:t>
            </w:r>
            <w:r w:rsidR="004904DC">
              <w:rPr>
                <w:rFonts w:ascii="Times New Roman" w:eastAsia="Calibri" w:hAnsi="Times New Roman"/>
                <w:kern w:val="2"/>
                <w:sz w:val="28"/>
                <w:szCs w:val="28"/>
              </w:rPr>
              <w:t>o wyniku odbytego meczu</w:t>
            </w:r>
            <w:r w:rsidR="00DD4EAE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 (oraz innych informacji na temat odbytego meczu)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4904DC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lastRenderedPageBreak/>
              <w:t>Potwierdzenie dodania wyniku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Przepływ 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726B58" w:rsidRDefault="00DD4EAE" w:rsidP="00DD4EA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przyjęciu przez aplikację danych na temat odbytego meczu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 danych (powiadomienia)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726B58" w:rsidRDefault="00A732E7" w:rsidP="00DD4EA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Przepływ danych służący do komunikacji pomiędzy użytkownikami tej samej grupy oraz pomiędzy </w:t>
            </w:r>
            <w:r w:rsidR="00DD4EAE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aplikacją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a użytkownikiem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DD4EA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Dane na temat </w:t>
            </w:r>
            <w:r w:rsidR="00DD4EAE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ligi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DD4EA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 w:rsidR="00DD4EAE">
              <w:rPr>
                <w:rFonts w:ascii="Times New Roman" w:eastAsia="Calibri" w:hAnsi="Times New Roman"/>
                <w:kern w:val="2"/>
                <w:sz w:val="28"/>
                <w:szCs w:val="28"/>
              </w:rPr>
              <w:t>lidze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DD4EA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Dane na temat </w:t>
            </w:r>
            <w:r w:rsidR="00DD4EAE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meczu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DD4EA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>Przepływ danych zawierający informacj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e na temat </w:t>
            </w:r>
            <w:r w:rsidR="00DD4EAE">
              <w:rPr>
                <w:rFonts w:ascii="Times New Roman" w:eastAsia="Calibri" w:hAnsi="Times New Roman"/>
                <w:kern w:val="2"/>
                <w:sz w:val="28"/>
                <w:szCs w:val="28"/>
              </w:rPr>
              <w:t>meczu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DD4EA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Dane na temat </w:t>
            </w:r>
            <w:r w:rsidR="00DD4EAE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wyniku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DD4EAE" w:rsidP="00DD4EA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>Przepływ danych zawierający informacj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e na temat wyniku oraz innych informacji, o których wiadomo po jego odbyciu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A732E7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Baza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danych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Magazyn danych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5A7C94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Magazyn danych na temat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całości </w:t>
            </w:r>
            <w:r w:rsidR="005A7C94">
              <w:rPr>
                <w:rFonts w:ascii="Times New Roman" w:eastAsia="Calibri" w:hAnsi="Times New Roman"/>
                <w:kern w:val="2"/>
                <w:sz w:val="28"/>
                <w:szCs w:val="28"/>
              </w:rPr>
              <w:t>aplikacji</w:t>
            </w:r>
          </w:p>
        </w:tc>
      </w:tr>
    </w:tbl>
    <w:p w:rsidR="00E73CA7" w:rsidRDefault="00E73CA7">
      <w:pPr>
        <w:rPr>
          <w:rFonts w:ascii="Times New Roman" w:hAnsi="Times New Roman"/>
          <w:sz w:val="32"/>
          <w:szCs w:val="32"/>
        </w:rPr>
      </w:pPr>
    </w:p>
    <w:p w:rsidR="00FC58F3" w:rsidRDefault="00FC58F3">
      <w:pPr>
        <w:rPr>
          <w:rFonts w:ascii="Times New Roman" w:hAnsi="Times New Roman"/>
          <w:sz w:val="32"/>
          <w:szCs w:val="32"/>
        </w:rPr>
      </w:pPr>
    </w:p>
    <w:p w:rsidR="00AA466C" w:rsidRDefault="00AA466C">
      <w:pPr>
        <w:rPr>
          <w:rFonts w:ascii="Times New Roman" w:hAnsi="Times New Roman"/>
          <w:sz w:val="32"/>
          <w:szCs w:val="32"/>
        </w:rPr>
      </w:pPr>
    </w:p>
    <w:p w:rsidR="00AA466C" w:rsidRDefault="00AA466C">
      <w:pPr>
        <w:rPr>
          <w:rFonts w:ascii="Times New Roman" w:hAnsi="Times New Roman"/>
          <w:sz w:val="32"/>
          <w:szCs w:val="32"/>
        </w:rPr>
      </w:pPr>
    </w:p>
    <w:p w:rsidR="00AA466C" w:rsidRDefault="0059233E" w:rsidP="0059233E">
      <w:pPr>
        <w:tabs>
          <w:tab w:val="left" w:pos="1875"/>
        </w:tabs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</w:p>
    <w:p w:rsidR="0059233E" w:rsidRDefault="0059233E" w:rsidP="0059233E">
      <w:pPr>
        <w:tabs>
          <w:tab w:val="left" w:pos="1875"/>
        </w:tabs>
        <w:rPr>
          <w:rFonts w:ascii="Times New Roman" w:hAnsi="Times New Roman"/>
          <w:sz w:val="32"/>
          <w:szCs w:val="32"/>
        </w:rPr>
      </w:pPr>
    </w:p>
    <w:p w:rsidR="009C6392" w:rsidRDefault="009C6392" w:rsidP="00FC58F3">
      <w:pPr>
        <w:rPr>
          <w:rFonts w:ascii="Times New Roman" w:hAnsi="Times New Roman"/>
          <w:sz w:val="28"/>
          <w:szCs w:val="28"/>
        </w:rPr>
      </w:pPr>
    </w:p>
    <w:p w:rsidR="00AA466C" w:rsidRDefault="00AA466C" w:rsidP="00FC58F3">
      <w:pPr>
        <w:rPr>
          <w:rFonts w:ascii="Times New Roman" w:hAnsi="Times New Roman"/>
          <w:sz w:val="28"/>
          <w:szCs w:val="28"/>
        </w:rPr>
      </w:pPr>
    </w:p>
    <w:p w:rsidR="00D01795" w:rsidRDefault="00572DB3" w:rsidP="00572DB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3.2.1.  </w:t>
      </w:r>
      <w:r w:rsidRPr="00572DB3">
        <w:rPr>
          <w:rFonts w:ascii="Times New Roman" w:eastAsia="Calibri" w:hAnsi="Times New Roman"/>
          <w:kern w:val="1"/>
          <w:sz w:val="28"/>
          <w:szCs w:val="28"/>
          <w:lang w:eastAsia="en-US"/>
        </w:rPr>
        <w:t xml:space="preserve">Diagram rejestracji, logowania i wylogowania </w:t>
      </w:r>
      <w:r>
        <w:rPr>
          <w:rFonts w:ascii="Times New Roman" w:eastAsia="Calibri" w:hAnsi="Times New Roman"/>
          <w:kern w:val="1"/>
          <w:sz w:val="28"/>
          <w:szCs w:val="28"/>
          <w:lang w:eastAsia="en-US"/>
        </w:rPr>
        <w:t>użytkownika</w:t>
      </w:r>
      <w:r>
        <w:rPr>
          <w:rFonts w:ascii="Times New Roman" w:hAnsi="Times New Roman"/>
          <w:sz w:val="28"/>
          <w:szCs w:val="28"/>
        </w:rPr>
        <w:t>.</w:t>
      </w:r>
    </w:p>
    <w:p w:rsidR="00070AEB" w:rsidRDefault="00070AEB" w:rsidP="00572DB3">
      <w:pPr>
        <w:rPr>
          <w:rFonts w:ascii="Times New Roman" w:hAnsi="Times New Roman"/>
          <w:sz w:val="28"/>
          <w:szCs w:val="28"/>
        </w:rPr>
      </w:pPr>
    </w:p>
    <w:p w:rsidR="00070AEB" w:rsidRDefault="00070AEB" w:rsidP="00572DB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301105" cy="5711825"/>
            <wp:effectExtent l="19050" t="0" r="4445" b="0"/>
            <wp:docPr id="38" name="Obraz 37" descr="logowani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wani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82" w:rsidRPr="00AA466C" w:rsidRDefault="00260982" w:rsidP="00AA466C">
      <w:pPr>
        <w:ind w:left="-709"/>
        <w:jc w:val="center"/>
        <w:rPr>
          <w:rFonts w:ascii="Times New Roman" w:hAnsi="Times New Roman"/>
          <w:sz w:val="28"/>
          <w:szCs w:val="28"/>
        </w:rPr>
      </w:pPr>
    </w:p>
    <w:p w:rsidR="00C33176" w:rsidRDefault="00C33176">
      <w:pPr>
        <w:rPr>
          <w:rFonts w:ascii="Times New Roman" w:hAnsi="Times New Roman"/>
          <w:sz w:val="32"/>
          <w:szCs w:val="32"/>
        </w:rPr>
      </w:pPr>
    </w:p>
    <w:p w:rsidR="00AA466C" w:rsidRDefault="00AA466C">
      <w:pPr>
        <w:rPr>
          <w:rFonts w:ascii="Times New Roman" w:hAnsi="Times New Roman"/>
          <w:sz w:val="32"/>
          <w:szCs w:val="32"/>
        </w:rPr>
      </w:pPr>
    </w:p>
    <w:p w:rsidR="00070AEB" w:rsidRDefault="00070AEB">
      <w:pPr>
        <w:rPr>
          <w:rFonts w:ascii="Times New Roman" w:hAnsi="Times New Roman"/>
          <w:sz w:val="32"/>
          <w:szCs w:val="32"/>
        </w:rPr>
      </w:pPr>
    </w:p>
    <w:p w:rsidR="00AA466C" w:rsidRDefault="00AA466C">
      <w:pPr>
        <w:rPr>
          <w:rFonts w:ascii="Times New Roman" w:hAnsi="Times New Roman"/>
          <w:sz w:val="32"/>
          <w:szCs w:val="32"/>
        </w:rPr>
      </w:pPr>
    </w:p>
    <w:tbl>
      <w:tblPr>
        <w:tblW w:w="9543" w:type="dxa"/>
        <w:jc w:val="center"/>
        <w:shd w:val="clear" w:color="auto" w:fill="BFBFBF" w:themeFill="background1" w:themeFillShade="BF"/>
        <w:tblLayout w:type="fixed"/>
        <w:tblCellMar>
          <w:left w:w="113" w:type="dxa"/>
        </w:tblCellMar>
        <w:tblLook w:val="0000" w:firstRow="0" w:lastRow="0" w:firstColumn="0" w:lastColumn="0" w:noHBand="0" w:noVBand="0"/>
      </w:tblPr>
      <w:tblGrid>
        <w:gridCol w:w="2870"/>
        <w:gridCol w:w="2521"/>
        <w:gridCol w:w="4152"/>
      </w:tblGrid>
      <w:tr w:rsidR="00C33176" w:rsidRPr="0040312B" w:rsidTr="0085731A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lastRenderedPageBreak/>
              <w:t>Nazwa elementu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Typ elementu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Opis</w:t>
            </w:r>
          </w:p>
        </w:tc>
      </w:tr>
      <w:tr w:rsidR="00C33176" w:rsidRPr="0040312B" w:rsidTr="0085731A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Terminator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Pr="00614F05" w:rsidRDefault="00070AEB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Osoba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która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używa aplikacji wspomagającej ligowe rozgrywki piłkarzyków</w:t>
            </w:r>
          </w:p>
        </w:tc>
      </w:tr>
      <w:tr w:rsidR="00C33176" w:rsidRPr="0040312B" w:rsidTr="00927198">
        <w:trPr>
          <w:trHeight w:val="1126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1.0.0</w:t>
            </w:r>
          </w:p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Rejestracja, logowanie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Pr="00614F05" w:rsidRDefault="00C33176" w:rsidP="00070AEB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rejestruje się i loguje w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 w:rsidR="00070AEB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  <w:tr w:rsidR="00C33176" w:rsidRPr="0040312B" w:rsidTr="00927198">
        <w:trPr>
          <w:trHeight w:val="1119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1.1.0</w:t>
            </w:r>
          </w:p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Wyloguj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Pr="00614F05" w:rsidRDefault="00C33176" w:rsidP="00070AEB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zostaje wylogowany z </w:t>
            </w:r>
            <w:r w:rsidR="00070AEB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  <w:tr w:rsidR="00C33176" w:rsidRPr="0040312B" w:rsidTr="0092719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38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C33176" w:rsidRPr="00614F05" w:rsidRDefault="00C33176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Walidacja danych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C33176" w:rsidRPr="00614F05" w:rsidRDefault="00C33176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C33176" w:rsidRPr="00614F05" w:rsidRDefault="00C33176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Przepływ danych potwierdzających możliwość rejestracji/logowania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</w:tr>
      <w:tr w:rsidR="00927198" w:rsidRPr="00614F05" w:rsidTr="0092719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292"/>
          <w:jc w:val="center"/>
        </w:trPr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927198" w:rsidRPr="00614F05" w:rsidRDefault="00927198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Dane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użytkownika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927198" w:rsidRPr="00614F05" w:rsidRDefault="00927198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927198" w:rsidRPr="00614F05" w:rsidRDefault="00927198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Przepływ danych zarejestrowanego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</w:tr>
      <w:tr w:rsidR="00927198" w:rsidRPr="00614F05" w:rsidTr="0092719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436"/>
          <w:jc w:val="center"/>
        </w:trPr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927198" w:rsidRPr="00614F05" w:rsidRDefault="00927198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Walidacja danych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użytkownika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927198" w:rsidRPr="00614F05" w:rsidRDefault="00927198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927198" w:rsidRPr="00614F05" w:rsidRDefault="00927198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Przepływ danych potwierdzających możliwość rejestracji/logowania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</w:tr>
    </w:tbl>
    <w:p w:rsidR="00C33176" w:rsidRDefault="00C33176">
      <w:pPr>
        <w:rPr>
          <w:rFonts w:ascii="Times New Roman" w:hAnsi="Times New Roman"/>
          <w:sz w:val="32"/>
          <w:szCs w:val="32"/>
        </w:rPr>
      </w:pPr>
    </w:p>
    <w:p w:rsidR="00927198" w:rsidRDefault="00927198">
      <w:pPr>
        <w:rPr>
          <w:rFonts w:ascii="Times New Roman" w:hAnsi="Times New Roman"/>
          <w:sz w:val="32"/>
          <w:szCs w:val="32"/>
        </w:rPr>
      </w:pPr>
    </w:p>
    <w:p w:rsidR="00D01795" w:rsidRDefault="00D01795">
      <w:pPr>
        <w:rPr>
          <w:rFonts w:ascii="Times New Roman" w:hAnsi="Times New Roman"/>
          <w:sz w:val="32"/>
          <w:szCs w:val="32"/>
        </w:rPr>
      </w:pPr>
    </w:p>
    <w:p w:rsidR="00D01795" w:rsidRDefault="00D01795">
      <w:pPr>
        <w:rPr>
          <w:rFonts w:ascii="Times New Roman" w:hAnsi="Times New Roman"/>
          <w:sz w:val="32"/>
          <w:szCs w:val="32"/>
        </w:rPr>
      </w:pPr>
    </w:p>
    <w:p w:rsidR="00D01795" w:rsidRDefault="00D01795">
      <w:pPr>
        <w:rPr>
          <w:rFonts w:ascii="Times New Roman" w:hAnsi="Times New Roman"/>
          <w:sz w:val="32"/>
          <w:szCs w:val="32"/>
        </w:rPr>
      </w:pPr>
    </w:p>
    <w:p w:rsidR="00D01795" w:rsidRDefault="00D01795" w:rsidP="0074777C">
      <w:pPr>
        <w:rPr>
          <w:rFonts w:ascii="Times New Roman" w:hAnsi="Times New Roman"/>
          <w:sz w:val="32"/>
          <w:szCs w:val="32"/>
        </w:rPr>
      </w:pPr>
    </w:p>
    <w:p w:rsidR="0074777C" w:rsidRDefault="0074777C" w:rsidP="0074777C">
      <w:pPr>
        <w:rPr>
          <w:rFonts w:ascii="Times New Roman" w:hAnsi="Times New Roman"/>
          <w:sz w:val="32"/>
          <w:szCs w:val="32"/>
        </w:rPr>
      </w:pPr>
    </w:p>
    <w:p w:rsidR="00070AEB" w:rsidRDefault="00070AEB" w:rsidP="0074777C">
      <w:pPr>
        <w:rPr>
          <w:rFonts w:ascii="Times New Roman" w:hAnsi="Times New Roman"/>
          <w:sz w:val="32"/>
          <w:szCs w:val="32"/>
        </w:rPr>
      </w:pPr>
    </w:p>
    <w:p w:rsidR="00070AEB" w:rsidRDefault="00070AEB" w:rsidP="0074777C">
      <w:pPr>
        <w:rPr>
          <w:rFonts w:ascii="Times New Roman" w:hAnsi="Times New Roman"/>
          <w:sz w:val="32"/>
          <w:szCs w:val="32"/>
        </w:rPr>
      </w:pPr>
    </w:p>
    <w:p w:rsidR="00070AEB" w:rsidRDefault="00070AEB" w:rsidP="0074777C">
      <w:pPr>
        <w:rPr>
          <w:rFonts w:ascii="Times New Roman" w:hAnsi="Times New Roman"/>
          <w:sz w:val="32"/>
          <w:szCs w:val="32"/>
        </w:rPr>
      </w:pPr>
    </w:p>
    <w:p w:rsidR="00D01795" w:rsidRDefault="0074777C" w:rsidP="00EA6D60">
      <w:pPr>
        <w:rPr>
          <w:rFonts w:ascii="Times New Roman" w:eastAsia="Calibri" w:hAnsi="Times New Roman"/>
          <w:kern w:val="1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3.2.3.  </w:t>
      </w:r>
      <w:r w:rsidRPr="00572DB3">
        <w:rPr>
          <w:rFonts w:ascii="Times New Roman" w:eastAsia="Calibri" w:hAnsi="Times New Roman"/>
          <w:kern w:val="1"/>
          <w:sz w:val="28"/>
          <w:szCs w:val="28"/>
          <w:lang w:eastAsia="en-US"/>
        </w:rPr>
        <w:t>Diagram</w:t>
      </w:r>
      <w:r w:rsidR="00070AEB">
        <w:rPr>
          <w:rFonts w:ascii="Times New Roman" w:eastAsia="Calibri" w:hAnsi="Times New Roman"/>
          <w:kern w:val="1"/>
          <w:sz w:val="28"/>
          <w:szCs w:val="28"/>
          <w:lang w:eastAsia="en-US"/>
        </w:rPr>
        <w:t xml:space="preserve"> tworzenia nowej ligi, meczu oraz wyników</w:t>
      </w:r>
    </w:p>
    <w:p w:rsidR="007F1FE6" w:rsidRDefault="007F1FE6" w:rsidP="0074777C">
      <w:pPr>
        <w:rPr>
          <w:rFonts w:ascii="Times New Roman" w:hAnsi="Times New Roman"/>
          <w:sz w:val="28"/>
          <w:szCs w:val="28"/>
        </w:rPr>
      </w:pPr>
    </w:p>
    <w:p w:rsidR="00EA6D60" w:rsidRDefault="00EA6D60" w:rsidP="00EA6D60">
      <w:pPr>
        <w:ind w:left="-993"/>
        <w:rPr>
          <w:rFonts w:ascii="Times New Roman" w:hAnsi="Times New Roman"/>
          <w:sz w:val="32"/>
          <w:szCs w:val="32"/>
        </w:rPr>
      </w:pPr>
    </w:p>
    <w:p w:rsidR="00EA6D60" w:rsidRDefault="00EA6D60" w:rsidP="00EA6D60">
      <w:pPr>
        <w:ind w:left="-284" w:right="284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42545</wp:posOffset>
            </wp:positionV>
            <wp:extent cx="6303645" cy="4699000"/>
            <wp:effectExtent l="19050" t="0" r="1905" b="0"/>
            <wp:wrapSquare wrapText="bothSides"/>
            <wp:docPr id="39" name="Obraz 38" descr="diagr_proj_z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_proj_zes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2"/>
          <w:szCs w:val="32"/>
        </w:rPr>
        <w:br w:type="textWrapping" w:clear="all"/>
      </w:r>
    </w:p>
    <w:p w:rsidR="00F961EB" w:rsidRDefault="00F961EB" w:rsidP="007F1FE6">
      <w:pPr>
        <w:jc w:val="center"/>
        <w:rPr>
          <w:rFonts w:ascii="Times New Roman" w:hAnsi="Times New Roman"/>
          <w:sz w:val="32"/>
          <w:szCs w:val="32"/>
        </w:rPr>
      </w:pPr>
    </w:p>
    <w:tbl>
      <w:tblPr>
        <w:tblW w:w="9543" w:type="dxa"/>
        <w:jc w:val="center"/>
        <w:shd w:val="clear" w:color="auto" w:fill="BFBFBF" w:themeFill="background1" w:themeFillShade="BF"/>
        <w:tblLayout w:type="fixed"/>
        <w:tblCellMar>
          <w:left w:w="113" w:type="dxa"/>
        </w:tblCellMar>
        <w:tblLook w:val="0000" w:firstRow="0" w:lastRow="0" w:firstColumn="0" w:lastColumn="0" w:noHBand="0" w:noVBand="0"/>
      </w:tblPr>
      <w:tblGrid>
        <w:gridCol w:w="2870"/>
        <w:gridCol w:w="2521"/>
        <w:gridCol w:w="4152"/>
      </w:tblGrid>
      <w:tr w:rsidR="00F961EB" w:rsidRPr="00F961EB" w:rsidTr="00F961EB">
        <w:trPr>
          <w:trHeight w:val="406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F961EB" w:rsidRPr="00F961EB" w:rsidRDefault="00F961EB" w:rsidP="00F961EB">
            <w:pPr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F961EB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Nazwa elementu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F961EB" w:rsidRPr="00F961EB" w:rsidRDefault="00F961EB" w:rsidP="00F961EB">
            <w:pPr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F961EB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Typ elementu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F961EB" w:rsidRPr="00F961EB" w:rsidRDefault="00F961EB" w:rsidP="00F961EB">
            <w:pPr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F961EB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Opis</w:t>
            </w:r>
          </w:p>
        </w:tc>
      </w:tr>
      <w:tr w:rsidR="00EA6D60" w:rsidRPr="00614F05" w:rsidTr="007F1FE6">
        <w:trPr>
          <w:trHeight w:val="1979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1.2.0</w:t>
            </w:r>
          </w:p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Nowa liga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Proces 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 w którym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zalogowany użytkownik tworzy na swoim profilu nową ligę piłkarzyków</w:t>
            </w:r>
          </w:p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(staje się on automatycznie administratorem danej grupy)</w:t>
            </w:r>
          </w:p>
        </w:tc>
      </w:tr>
      <w:tr w:rsidR="00EA6D60" w:rsidRPr="00614F05" w:rsidTr="00EA6D60">
        <w:trPr>
          <w:trHeight w:val="1545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lastRenderedPageBreak/>
              <w:t>1.2.1</w:t>
            </w:r>
          </w:p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Nowy mecz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 w którym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zalogowany użytkownik tworzy na swoim profilu nowy mecz </w:t>
            </w:r>
          </w:p>
        </w:tc>
      </w:tr>
      <w:tr w:rsidR="00EA6D60" w:rsidRPr="00614F05" w:rsidTr="0085731A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1.2.2</w:t>
            </w:r>
          </w:p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Nowy wynik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 dodaje wynik odbytego meczu w lidze, której jest administratorem</w:t>
            </w:r>
          </w:p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</w:p>
        </w:tc>
      </w:tr>
      <w:tr w:rsidR="007F1FE6" w:rsidRPr="00614F05" w:rsidTr="007F1FE6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7F1FE6" w:rsidRPr="00614F05" w:rsidRDefault="007F1FE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Baza Danych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7F1FE6" w:rsidRPr="00614F05" w:rsidRDefault="007F1FE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Terminator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7F1FE6" w:rsidRPr="00614F05" w:rsidRDefault="007F1FE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Baza przechowująca wszystkie informacje o użytkownikach i przekazująca te dane na żądanie systemu lub administratora.</w:t>
            </w:r>
          </w:p>
        </w:tc>
      </w:tr>
      <w:tr w:rsidR="00EA6D60" w:rsidRPr="0040312B" w:rsidTr="007F1FE6">
        <w:trPr>
          <w:trHeight w:val="1240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Utworzenie nowej ligi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zawierający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informacje o nowej lidze stworzonej przez użytkownika</w:t>
            </w:r>
          </w:p>
        </w:tc>
      </w:tr>
      <w:tr w:rsidR="00EA6D60" w:rsidRPr="0040312B" w:rsidTr="007F1FE6">
        <w:trPr>
          <w:trHeight w:val="1272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Potwierdzenie nowej ligi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dodaniu w aplikacji nowej ligi</w:t>
            </w:r>
          </w:p>
        </w:tc>
      </w:tr>
      <w:tr w:rsidR="00EA6D60" w:rsidRPr="0040312B" w:rsidTr="007F1FE6">
        <w:trPr>
          <w:trHeight w:val="1262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Utworzenie nowego meczu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danych zawierający informację o nowo utworzonym meczu</w:t>
            </w:r>
          </w:p>
        </w:tc>
      </w:tr>
      <w:tr w:rsidR="00EA6D60" w:rsidRPr="0040312B" w:rsidTr="00F961EB">
        <w:trPr>
          <w:trHeight w:val="1197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Potwierdzenie nowego meczu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przyjęciu przez aplikację nowego meczu</w:t>
            </w:r>
          </w:p>
        </w:tc>
      </w:tr>
      <w:tr w:rsidR="00EA6D60" w:rsidRPr="0040312B" w:rsidTr="007F1FE6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Przekazanie informacji o wyniku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>Przep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ływ danych zawierający informacje o wyniku odbytego meczu (oraz innych informacji na temat odbytego meczu)</w:t>
            </w:r>
          </w:p>
        </w:tc>
      </w:tr>
      <w:tr w:rsidR="00EA6D60" w:rsidRPr="0040312B" w:rsidTr="007F1FE6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Potwierdzenie dodania wyniku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Przepływ 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726B58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przyjęciu przez aplikację danych na temat odbytego meczu</w:t>
            </w:r>
          </w:p>
        </w:tc>
      </w:tr>
      <w:tr w:rsidR="00EA6D60" w:rsidRPr="0040312B" w:rsidTr="007F1FE6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 danych (powiadomienia)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726B58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Przepływ danych służący do komunikacji pomiędzy użytkownikami tej samej grupy oraz pomiędzy aplikacją a użytkownikiem</w:t>
            </w:r>
          </w:p>
        </w:tc>
      </w:tr>
      <w:tr w:rsidR="00EA6D60" w:rsidRPr="0040312B" w:rsidTr="007F1FE6">
        <w:trPr>
          <w:trHeight w:val="1006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lastRenderedPageBreak/>
              <w:t>Dane na temat ligi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lidze</w:t>
            </w:r>
          </w:p>
        </w:tc>
      </w:tr>
      <w:tr w:rsidR="00EA6D60" w:rsidRPr="0040312B" w:rsidTr="007F1FE6">
        <w:trPr>
          <w:trHeight w:val="938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Dane na temat meczu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>Przepływ danych zawierający informacj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e na temat meczu</w:t>
            </w:r>
          </w:p>
        </w:tc>
      </w:tr>
      <w:tr w:rsidR="00EA6D60" w:rsidRPr="0040312B" w:rsidTr="007F1FE6">
        <w:trPr>
          <w:trHeight w:val="1228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Dane na temat wyniku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>Przepływ danych zawierający informacj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e na temat wyniku oraz innych informacji, o których wiadomo po jego odbyciu</w:t>
            </w:r>
          </w:p>
        </w:tc>
      </w:tr>
      <w:tr w:rsidR="007F1FE6" w:rsidRPr="0040312B" w:rsidTr="007F1FE6">
        <w:trPr>
          <w:trHeight w:val="1228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7F1FE6" w:rsidRPr="00614F05" w:rsidRDefault="007F1FE6" w:rsidP="007F1FE6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Baza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danych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7F1FE6" w:rsidRPr="00614F05" w:rsidRDefault="007F1FE6" w:rsidP="007F1FE6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Magazyn danych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7F1FE6" w:rsidRPr="007F1FE6" w:rsidRDefault="007F1FE6" w:rsidP="00EA6D60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7F1FE6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Magazyn danych na temat całości </w:t>
            </w:r>
            <w:r w:rsidR="00EA6D60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</w:tbl>
    <w:p w:rsidR="00AA466C" w:rsidRDefault="00AA466C" w:rsidP="007F1FE6">
      <w:pPr>
        <w:rPr>
          <w:rFonts w:ascii="Times New Roman" w:hAnsi="Times New Roman"/>
          <w:sz w:val="32"/>
          <w:szCs w:val="32"/>
        </w:rPr>
      </w:pPr>
    </w:p>
    <w:p w:rsidR="00D01795" w:rsidRDefault="00D01795" w:rsidP="007F1FE6">
      <w:pPr>
        <w:rPr>
          <w:rFonts w:ascii="Times New Roman" w:hAnsi="Times New Roman"/>
          <w:sz w:val="32"/>
          <w:szCs w:val="32"/>
        </w:rPr>
      </w:pPr>
    </w:p>
    <w:p w:rsidR="007F1FE6" w:rsidRPr="005A7C94" w:rsidRDefault="007F1FE6" w:rsidP="005A7C94">
      <w:pPr>
        <w:rPr>
          <w:rFonts w:ascii="Times New Roman" w:eastAsia="Calibri" w:hAnsi="Times New Roman"/>
          <w:kern w:val="1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</w:rPr>
        <w:t xml:space="preserve">3.2.4.  </w:t>
      </w:r>
      <w:r w:rsidRPr="00572DB3">
        <w:rPr>
          <w:rFonts w:ascii="Times New Roman" w:eastAsia="Calibri" w:hAnsi="Times New Roman"/>
          <w:kern w:val="1"/>
          <w:sz w:val="28"/>
          <w:szCs w:val="28"/>
          <w:lang w:eastAsia="en-US"/>
        </w:rPr>
        <w:t>Diagram</w:t>
      </w:r>
      <w:r w:rsidR="005A7C94">
        <w:rPr>
          <w:rFonts w:ascii="Times New Roman" w:eastAsia="Calibri" w:hAnsi="Times New Roman"/>
          <w:kern w:val="1"/>
          <w:sz w:val="28"/>
          <w:szCs w:val="28"/>
          <w:lang w:eastAsia="en-US"/>
        </w:rPr>
        <w:t xml:space="preserve"> przepływu powiadomień (wiadomości)</w:t>
      </w:r>
    </w:p>
    <w:p w:rsidR="007F1FE6" w:rsidRDefault="005A7C94" w:rsidP="00F961EB">
      <w:pPr>
        <w:ind w:right="992"/>
        <w:jc w:val="center"/>
        <w:rPr>
          <w:rFonts w:ascii="Times New Roman" w:eastAsia="Calibri" w:hAnsi="Times New Roman"/>
          <w:kern w:val="1"/>
          <w:sz w:val="28"/>
          <w:szCs w:val="28"/>
          <w:lang w:eastAsia="en-US"/>
        </w:rPr>
      </w:pPr>
      <w:r>
        <w:rPr>
          <w:rFonts w:ascii="Times New Roman" w:eastAsia="Calibri" w:hAnsi="Times New Roman"/>
          <w:noProof/>
          <w:kern w:val="1"/>
          <w:sz w:val="28"/>
          <w:szCs w:val="28"/>
        </w:rPr>
        <w:drawing>
          <wp:inline distT="0" distB="0" distL="0" distR="0">
            <wp:extent cx="1990504" cy="4774757"/>
            <wp:effectExtent l="19050" t="0" r="0" b="0"/>
            <wp:docPr id="41" name="Obraz 40" descr="diagr_proj_powia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_proj_powiad_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714" cy="478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EB" w:rsidRDefault="00F961EB" w:rsidP="007F1FE6">
      <w:pPr>
        <w:rPr>
          <w:rFonts w:ascii="Times New Roman" w:hAnsi="Times New Roman"/>
          <w:sz w:val="32"/>
          <w:szCs w:val="32"/>
        </w:rPr>
      </w:pPr>
    </w:p>
    <w:tbl>
      <w:tblPr>
        <w:tblW w:w="9543" w:type="dxa"/>
        <w:jc w:val="center"/>
        <w:shd w:val="clear" w:color="auto" w:fill="BFBFBF" w:themeFill="background1" w:themeFillShade="BF"/>
        <w:tblLayout w:type="fixed"/>
        <w:tblCellMar>
          <w:left w:w="113" w:type="dxa"/>
        </w:tblCellMar>
        <w:tblLook w:val="0000" w:firstRow="0" w:lastRow="0" w:firstColumn="0" w:lastColumn="0" w:noHBand="0" w:noVBand="0"/>
      </w:tblPr>
      <w:tblGrid>
        <w:gridCol w:w="2870"/>
        <w:gridCol w:w="2521"/>
        <w:gridCol w:w="4152"/>
      </w:tblGrid>
      <w:tr w:rsidR="00F961EB" w:rsidRPr="0040312B" w:rsidTr="0085731A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F961EB" w:rsidRPr="00614F05" w:rsidRDefault="00F961EB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Nazwa elementu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F961EB" w:rsidRPr="00614F05" w:rsidRDefault="00F961EB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Typ elementu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F961EB" w:rsidRPr="00614F05" w:rsidRDefault="00F961EB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Opis</w:t>
            </w:r>
          </w:p>
        </w:tc>
      </w:tr>
      <w:tr w:rsidR="00F961EB" w:rsidRPr="0040312B" w:rsidTr="0085731A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F961EB" w:rsidRPr="00614F05" w:rsidRDefault="00F961EB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F961EB" w:rsidRPr="00614F05" w:rsidRDefault="00F961EB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Terminator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F961EB" w:rsidRPr="00614F05" w:rsidRDefault="005A7C94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Osoba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która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używa aplikacji wspomagającej ligowe rozgrywki piłkarzyków</w:t>
            </w:r>
          </w:p>
        </w:tc>
      </w:tr>
      <w:tr w:rsidR="005A7C94" w:rsidRPr="0040312B" w:rsidTr="00F961EB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5A7C94" w:rsidRDefault="005A7C94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1.2.3</w:t>
            </w:r>
          </w:p>
          <w:p w:rsidR="005A7C94" w:rsidRDefault="005A7C94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Powiadomienia</w:t>
            </w:r>
          </w:p>
          <w:p w:rsidR="005A7C94" w:rsidRPr="00614F05" w:rsidRDefault="005A7C94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(wiadomości)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5A7C94" w:rsidRPr="00614F05" w:rsidRDefault="005A7C94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5A7C94" w:rsidRPr="00614F05" w:rsidRDefault="005A7C94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użytkownik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wysyła wiadomość tekstową do innego użytkownika będącego członkiem tej samej grupy. Jest to również proces, w którym system wysyła powiadomienia do użytkownika w postaci tekstowej oraz w formie tablicy ogłoszeń </w:t>
            </w:r>
          </w:p>
        </w:tc>
      </w:tr>
      <w:tr w:rsidR="00D503F3" w:rsidRPr="0040312B" w:rsidTr="00D503F3">
        <w:trPr>
          <w:trHeight w:val="809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D503F3" w:rsidRPr="00614F05" w:rsidRDefault="00D503F3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Baza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danych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D503F3" w:rsidRPr="00614F05" w:rsidRDefault="00D503F3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Magazyn danych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D503F3" w:rsidRPr="007F1FE6" w:rsidRDefault="00D503F3" w:rsidP="005A7C94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7F1FE6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Magazyn danych na temat całości </w:t>
            </w:r>
            <w:r w:rsidR="005A7C94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aplikacji</w:t>
            </w:r>
          </w:p>
        </w:tc>
      </w:tr>
    </w:tbl>
    <w:p w:rsidR="00D503F3" w:rsidRDefault="00D503F3" w:rsidP="007F1FE6">
      <w:pPr>
        <w:rPr>
          <w:rFonts w:ascii="Times New Roman" w:hAnsi="Times New Roman"/>
          <w:sz w:val="32"/>
          <w:szCs w:val="32"/>
        </w:rPr>
      </w:pPr>
    </w:p>
    <w:p w:rsidR="00AA466C" w:rsidRDefault="00AA466C" w:rsidP="007F1FE6">
      <w:pPr>
        <w:rPr>
          <w:rFonts w:ascii="Times New Roman" w:hAnsi="Times New Roman"/>
          <w:sz w:val="32"/>
          <w:szCs w:val="32"/>
        </w:rPr>
      </w:pPr>
    </w:p>
    <w:p w:rsidR="00D503F3" w:rsidRPr="00045315" w:rsidRDefault="00045315" w:rsidP="00D503F3">
      <w:pPr>
        <w:rPr>
          <w:rFonts w:ascii="Times New Roman" w:hAnsi="Times New Roman"/>
          <w:color w:val="2A2A2A"/>
          <w:sz w:val="32"/>
          <w:szCs w:val="32"/>
          <w:lang w:val="en-GB"/>
        </w:rPr>
      </w:pPr>
      <w:r>
        <w:rPr>
          <w:rFonts w:ascii="Times New Roman" w:hAnsi="Times New Roman"/>
          <w:sz w:val="32"/>
          <w:szCs w:val="32"/>
          <w:lang w:val="en-GB"/>
        </w:rPr>
        <w:t xml:space="preserve">3. </w:t>
      </w:r>
      <w:r w:rsidR="00D503F3" w:rsidRPr="00045315">
        <w:rPr>
          <w:rFonts w:ascii="Times New Roman" w:hAnsi="Times New Roman"/>
          <w:sz w:val="32"/>
          <w:szCs w:val="32"/>
          <w:lang w:val="en-GB"/>
        </w:rPr>
        <w:t xml:space="preserve"> Diagram ERD </w:t>
      </w:r>
      <w:r w:rsidR="00D503F3" w:rsidRPr="00045315">
        <w:rPr>
          <w:rFonts w:ascii="Times New Roman" w:hAnsi="Times New Roman"/>
          <w:color w:val="2A2A2A"/>
          <w:sz w:val="32"/>
          <w:szCs w:val="32"/>
          <w:lang w:val="en-GB"/>
        </w:rPr>
        <w:t>(Entity Relationship Diagrams).</w:t>
      </w:r>
    </w:p>
    <w:p w:rsidR="00DD4EAE" w:rsidRPr="0000397D" w:rsidRDefault="00203BA7" w:rsidP="0000397D">
      <w:pPr>
        <w:rPr>
          <w:rFonts w:ascii="Times New Roman" w:hAnsi="Times New Roman"/>
          <w:color w:val="2A2A2A"/>
          <w:sz w:val="28"/>
          <w:szCs w:val="28"/>
          <w:lang w:val="en-GB"/>
        </w:rPr>
      </w:pPr>
      <w:r>
        <w:rPr>
          <w:rFonts w:ascii="Times New Roman" w:hAnsi="Times New Roman"/>
          <w:noProof/>
          <w:color w:val="2A2A2A"/>
          <w:sz w:val="28"/>
          <w:szCs w:val="28"/>
        </w:rPr>
        <w:drawing>
          <wp:inline distT="0" distB="0" distL="0" distR="0">
            <wp:extent cx="6290945" cy="4264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97D" w:rsidRPr="000276FA" w:rsidRDefault="0000397D" w:rsidP="0085731A">
      <w:pPr>
        <w:rPr>
          <w:rFonts w:ascii="Times New Roman" w:hAnsi="Times New Roman"/>
          <w:sz w:val="32"/>
          <w:szCs w:val="32"/>
          <w:lang w:val="en-US"/>
        </w:rPr>
      </w:pPr>
    </w:p>
    <w:p w:rsidR="00045315" w:rsidRDefault="00045315" w:rsidP="0085731A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4</w:t>
      </w:r>
      <w:r w:rsidR="0085731A" w:rsidRPr="009E36A2">
        <w:rPr>
          <w:rFonts w:ascii="Times New Roman" w:hAnsi="Times New Roman"/>
          <w:sz w:val="32"/>
          <w:szCs w:val="32"/>
        </w:rPr>
        <w:t xml:space="preserve">. </w:t>
      </w:r>
      <w:r>
        <w:rPr>
          <w:rFonts w:ascii="Times New Roman" w:hAnsi="Times New Roman"/>
          <w:sz w:val="32"/>
          <w:szCs w:val="32"/>
        </w:rPr>
        <w:t>Model architektury systemu</w:t>
      </w:r>
    </w:p>
    <w:p w:rsidR="00045315" w:rsidRDefault="00045315" w:rsidP="00045315">
      <w:pPr>
        <w:ind w:left="-1134"/>
      </w:pPr>
      <w:r>
        <w:rPr>
          <w:noProof/>
        </w:rPr>
        <w:drawing>
          <wp:inline distT="0" distB="0" distL="0" distR="0">
            <wp:extent cx="7172325" cy="4559889"/>
            <wp:effectExtent l="0" t="0" r="0" b="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7092" cy="456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315" w:rsidRDefault="00045315" w:rsidP="00045315">
      <w:pPr>
        <w:jc w:val="center"/>
      </w:pPr>
    </w:p>
    <w:p w:rsidR="00045315" w:rsidRPr="00045315" w:rsidRDefault="00045315" w:rsidP="00045315">
      <w:pPr>
        <w:ind w:left="-851"/>
        <w:jc w:val="center"/>
        <w:rPr>
          <w:rFonts w:ascii="Times New Roman" w:hAnsi="Times New Roman"/>
          <w:b/>
          <w:sz w:val="28"/>
          <w:szCs w:val="28"/>
        </w:rPr>
      </w:pPr>
      <w:r w:rsidRPr="00045315">
        <w:rPr>
          <w:rFonts w:ascii="Times New Roman" w:hAnsi="Times New Roman"/>
          <w:b/>
          <w:sz w:val="28"/>
          <w:szCs w:val="28"/>
        </w:rPr>
        <w:t>Architektura MVC</w:t>
      </w:r>
    </w:p>
    <w:p w:rsidR="00045315" w:rsidRDefault="00045315" w:rsidP="00045315">
      <w:pPr>
        <w:jc w:val="center"/>
        <w:rPr>
          <w:b/>
          <w:sz w:val="28"/>
          <w:szCs w:val="28"/>
        </w:rPr>
      </w:pPr>
    </w:p>
    <w:p w:rsidR="00045315" w:rsidRPr="00045315" w:rsidRDefault="00045315" w:rsidP="00045315">
      <w:pPr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 xml:space="preserve">MVC (Model-view-controller) jest tzw. wzorcem </w:t>
      </w:r>
      <w:r w:rsidRPr="00045315">
        <w:rPr>
          <w:rFonts w:ascii="Times New Roman" w:hAnsi="Times New Roman"/>
          <w:bCs/>
          <w:sz w:val="24"/>
          <w:szCs w:val="24"/>
        </w:rPr>
        <w:t>architektonicznym</w:t>
      </w:r>
      <w:r w:rsidRPr="00045315">
        <w:rPr>
          <w:rFonts w:ascii="Times New Roman" w:hAnsi="Times New Roman"/>
          <w:sz w:val="24"/>
          <w:szCs w:val="24"/>
        </w:rPr>
        <w:t xml:space="preserve">, stosowanym przy tworzeniu nowoczesnych systemów informatycznych. </w:t>
      </w:r>
    </w:p>
    <w:p w:rsidR="00045315" w:rsidRPr="00045315" w:rsidRDefault="00045315" w:rsidP="00045315">
      <w:pPr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br/>
        <w:t>Główną koncepcją MVC jest wymuszenie podziału aplikacji na 3 niezależne warstwy reprezentujące kolejno:</w:t>
      </w:r>
    </w:p>
    <w:p w:rsidR="00045315" w:rsidRPr="00045315" w:rsidRDefault="00045315" w:rsidP="00045315">
      <w:pPr>
        <w:pStyle w:val="ListParagraph"/>
        <w:numPr>
          <w:ilvl w:val="0"/>
          <w:numId w:val="47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(Model) Model - reprezentuje naszą logikę biznesową. Tutaj znajdują się wszelkie obiekty, które służą do wykonywania wszelkich operacji związanych z implementacją funkcjonalności naszej aplikacji</w:t>
      </w:r>
    </w:p>
    <w:p w:rsidR="00045315" w:rsidRPr="00045315" w:rsidRDefault="00045315" w:rsidP="00045315">
      <w:pPr>
        <w:pStyle w:val="ListParagraph"/>
        <w:numPr>
          <w:ilvl w:val="0"/>
          <w:numId w:val="47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(View) Widok - warstwa prezentacji. Widok odpowiedzialny jest za prezentację użytkownikowi wyników działania logiki biznesowej </w:t>
      </w:r>
    </w:p>
    <w:p w:rsidR="00045315" w:rsidRPr="00045315" w:rsidRDefault="00045315" w:rsidP="00045315">
      <w:pPr>
        <w:pStyle w:val="ListParagraph"/>
        <w:numPr>
          <w:ilvl w:val="0"/>
          <w:numId w:val="47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lastRenderedPageBreak/>
        <w:t>(Controller) Kontroler - obsługuje żądania użytkownika. Wszelkie żądania deleguje do odpowiednich metod Modelu.</w:t>
      </w:r>
    </w:p>
    <w:p w:rsidR="00045315" w:rsidRPr="00045315" w:rsidRDefault="00045315" w:rsidP="00045315">
      <w:pPr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Podział na warstwy służy uporządkowaniu architektury systemu. Dzięki temu, że każda logiczna część jest od siebie oddzielona, zmiana w jednym miejscu, nie powoduje konieczności wykonywania lawinowej ilości zmian w innych miejscach systemu.</w:t>
      </w:r>
    </w:p>
    <w:p w:rsidR="00045315" w:rsidRPr="00045315" w:rsidRDefault="00045315" w:rsidP="00045315">
      <w:pPr>
        <w:rPr>
          <w:rFonts w:ascii="Times New Roman" w:hAnsi="Times New Roman"/>
          <w:sz w:val="24"/>
          <w:szCs w:val="24"/>
        </w:rPr>
      </w:pPr>
    </w:p>
    <w:p w:rsidR="00045315" w:rsidRPr="00045315" w:rsidRDefault="00045315" w:rsidP="00045315">
      <w:pPr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Standardowy wzorzec MVC został rozszerzony o ViewModel – klasę modelu na potrzeby widoku.</w:t>
      </w:r>
      <w:r w:rsidRPr="00045315">
        <w:rPr>
          <w:rFonts w:ascii="Times New Roman" w:hAnsi="Times New Roman"/>
          <w:sz w:val="24"/>
          <w:szCs w:val="24"/>
        </w:rPr>
        <w:br/>
        <w:t>ViewModel zawiera:</w:t>
      </w:r>
    </w:p>
    <w:p w:rsidR="00045315" w:rsidRPr="00045315" w:rsidRDefault="00045315" w:rsidP="00045315">
      <w:pPr>
        <w:pStyle w:val="ListParagraph"/>
        <w:numPr>
          <w:ilvl w:val="0"/>
          <w:numId w:val="48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Kluczowe dla warstwy prezentacji dane</w:t>
      </w:r>
    </w:p>
    <w:p w:rsidR="00045315" w:rsidRPr="00045315" w:rsidRDefault="00045315" w:rsidP="00045315">
      <w:pPr>
        <w:pStyle w:val="ListParagraph"/>
        <w:numPr>
          <w:ilvl w:val="0"/>
          <w:numId w:val="48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Listę elementów zależnych - np. kontekstów które możemy wykorzystać w Tasku</w:t>
      </w:r>
    </w:p>
    <w:p w:rsidR="00045315" w:rsidRPr="00045315" w:rsidRDefault="00045315" w:rsidP="00045315">
      <w:pPr>
        <w:pStyle w:val="ListParagraph"/>
        <w:numPr>
          <w:ilvl w:val="0"/>
          <w:numId w:val="48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Informacje/dane dodatkowe przydatne w generowaniu widoku - np. informacje o stronicowaniu</w:t>
      </w:r>
    </w:p>
    <w:p w:rsidR="00045315" w:rsidRPr="00045315" w:rsidRDefault="00045315" w:rsidP="00045315">
      <w:pPr>
        <w:pStyle w:val="ListParagraph"/>
        <w:rPr>
          <w:rFonts w:ascii="Times New Roman" w:hAnsi="Times New Roman"/>
          <w:sz w:val="24"/>
          <w:szCs w:val="24"/>
        </w:rPr>
      </w:pPr>
    </w:p>
    <w:p w:rsidR="00045315" w:rsidRPr="00045315" w:rsidRDefault="00045315" w:rsidP="00045315">
      <w:pPr>
        <w:pStyle w:val="ListParagraph"/>
        <w:rPr>
          <w:rFonts w:ascii="Times New Roman" w:hAnsi="Times New Roman"/>
          <w:sz w:val="24"/>
          <w:szCs w:val="24"/>
        </w:rPr>
      </w:pPr>
    </w:p>
    <w:p w:rsidR="00045315" w:rsidRPr="00045315" w:rsidRDefault="00045315" w:rsidP="00045315">
      <w:pPr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Tworzony system jest aplikacją internetową. Do tego typu aplikacji, wzorzec MVC jest najkorzystniejszym wyborem. Posiada takie zalety jak:</w:t>
      </w:r>
    </w:p>
    <w:p w:rsidR="00045315" w:rsidRPr="00045315" w:rsidRDefault="00045315" w:rsidP="00045315">
      <w:pPr>
        <w:pStyle w:val="ListParagraph"/>
        <w:numPr>
          <w:ilvl w:val="0"/>
          <w:numId w:val="49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Podział na moduły porządkujące kod aplikacji,</w:t>
      </w:r>
    </w:p>
    <w:p w:rsidR="00045315" w:rsidRPr="00045315" w:rsidRDefault="00045315" w:rsidP="00045315">
      <w:pPr>
        <w:pStyle w:val="ListParagraph"/>
        <w:numPr>
          <w:ilvl w:val="0"/>
          <w:numId w:val="49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Oddzielenie logiki biznesowej od widoku,</w:t>
      </w:r>
    </w:p>
    <w:p w:rsidR="00045315" w:rsidRPr="00045315" w:rsidRDefault="00045315" w:rsidP="00045315">
      <w:pPr>
        <w:pStyle w:val="ListParagraph"/>
        <w:numPr>
          <w:ilvl w:val="0"/>
          <w:numId w:val="49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Brak zależności modelu od widoku,</w:t>
      </w:r>
    </w:p>
    <w:p w:rsidR="00045315" w:rsidRPr="00045315" w:rsidRDefault="00045315" w:rsidP="00045315">
      <w:pPr>
        <w:pStyle w:val="ListParagraph"/>
        <w:numPr>
          <w:ilvl w:val="0"/>
          <w:numId w:val="49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Ułatwia odnalezienie konkretnej części kodu,</w:t>
      </w:r>
    </w:p>
    <w:p w:rsidR="00045315" w:rsidRPr="00045315" w:rsidRDefault="00045315" w:rsidP="00045315">
      <w:pPr>
        <w:pStyle w:val="ListParagraph"/>
        <w:numPr>
          <w:ilvl w:val="0"/>
          <w:numId w:val="49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Łatwiejsza rozbudowa poprzez modułową budowę</w:t>
      </w:r>
    </w:p>
    <w:p w:rsidR="00045315" w:rsidRDefault="00045315" w:rsidP="0085731A">
      <w:pPr>
        <w:rPr>
          <w:rFonts w:ascii="Times New Roman" w:hAnsi="Times New Roman"/>
          <w:sz w:val="32"/>
          <w:szCs w:val="32"/>
        </w:rPr>
      </w:pPr>
    </w:p>
    <w:p w:rsidR="00815099" w:rsidRDefault="00815099" w:rsidP="0085731A">
      <w:pPr>
        <w:rPr>
          <w:rFonts w:ascii="Times New Roman" w:hAnsi="Times New Roman"/>
          <w:sz w:val="32"/>
          <w:szCs w:val="32"/>
        </w:rPr>
      </w:pPr>
    </w:p>
    <w:p w:rsidR="00813D1F" w:rsidRPr="00936943" w:rsidRDefault="00813D1F" w:rsidP="00813D1F">
      <w:pPr>
        <w:suppressAutoHyphens/>
        <w:contextualSpacing/>
        <w:rPr>
          <w:rFonts w:ascii="Times New Roman" w:eastAsia="Calibri" w:hAnsi="Times New Roman"/>
          <w:kern w:val="1"/>
          <w:sz w:val="28"/>
          <w:szCs w:val="28"/>
          <w:lang w:eastAsia="en-US"/>
        </w:rPr>
      </w:pPr>
    </w:p>
    <w:p w:rsidR="00F96D8B" w:rsidRPr="00F96D8B" w:rsidRDefault="00F96D8B" w:rsidP="00F96D8B">
      <w:pPr>
        <w:rPr>
          <w:rFonts w:ascii="Times New Roman" w:hAnsi="Times New Roman"/>
          <w:sz w:val="28"/>
          <w:szCs w:val="28"/>
        </w:rPr>
      </w:pPr>
    </w:p>
    <w:p w:rsidR="00815099" w:rsidRDefault="00815099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p w:rsidR="00AA466C" w:rsidRDefault="00AA466C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p w:rsidR="00AA466C" w:rsidRDefault="00AA466C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p w:rsidR="003C0289" w:rsidRDefault="003C0289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p w:rsidR="003C0289" w:rsidRDefault="003C0289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p w:rsidR="003C0289" w:rsidRDefault="003C0289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p w:rsidR="003C0289" w:rsidRDefault="003C0289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p w:rsidR="00A17D77" w:rsidRDefault="00A17D77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p w:rsidR="00281F04" w:rsidRDefault="00281F04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p w:rsidR="00281F04" w:rsidRDefault="00281F04" w:rsidP="00281F04">
      <w:pPr>
        <w:suppressAutoHyphens/>
        <w:spacing w:after="0" w:line="240" w:lineRule="auto"/>
        <w:jc w:val="center"/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</w:pPr>
      <w:r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  <w:lastRenderedPageBreak/>
        <w:t>ETAP  II</w:t>
      </w:r>
    </w:p>
    <w:p w:rsidR="00281F04" w:rsidRPr="00420DA1" w:rsidRDefault="00281F04" w:rsidP="00281F04">
      <w:pPr>
        <w:suppressAutoHyphens/>
        <w:spacing w:after="0" w:line="240" w:lineRule="auto"/>
        <w:jc w:val="center"/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</w:pPr>
      <w:r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  <w:t>Projekt systemu</w:t>
      </w:r>
    </w:p>
    <w:p w:rsidR="00281F04" w:rsidRDefault="00281F04" w:rsidP="00281F04">
      <w:pPr>
        <w:rPr>
          <w:rFonts w:ascii="Times New Roman" w:hAnsi="Times New Roman"/>
        </w:rPr>
      </w:pPr>
    </w:p>
    <w:p w:rsidR="00281F04" w:rsidRDefault="00281F04" w:rsidP="00281F04">
      <w:pPr>
        <w:rPr>
          <w:rFonts w:ascii="Times New Roman" w:hAnsi="Times New Roman"/>
          <w:sz w:val="32"/>
          <w:szCs w:val="32"/>
        </w:rPr>
      </w:pPr>
      <w:r w:rsidRPr="009E36A2">
        <w:rPr>
          <w:rFonts w:ascii="Times New Roman" w:hAnsi="Times New Roman"/>
          <w:sz w:val="32"/>
          <w:szCs w:val="32"/>
        </w:rPr>
        <w:t xml:space="preserve">1. </w:t>
      </w:r>
      <w:r w:rsidRPr="00281F04">
        <w:rPr>
          <w:rFonts w:ascii="Times New Roman" w:hAnsi="Times New Roman"/>
          <w:sz w:val="32"/>
          <w:szCs w:val="32"/>
        </w:rPr>
        <w:t>Projekt architektury systemu</w:t>
      </w:r>
    </w:p>
    <w:p w:rsidR="00281F04" w:rsidRDefault="00281F04" w:rsidP="00281F0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1.1</w:t>
      </w:r>
      <w:r w:rsidRPr="009E36A2">
        <w:rPr>
          <w:rFonts w:ascii="Times New Roman" w:hAnsi="Times New Roman"/>
          <w:sz w:val="28"/>
          <w:szCs w:val="28"/>
        </w:rPr>
        <w:t xml:space="preserve">. </w:t>
      </w:r>
      <w:r w:rsidR="00CB07EE">
        <w:rPr>
          <w:rFonts w:ascii="Times New Roman" w:hAnsi="Times New Roman"/>
          <w:sz w:val="28"/>
          <w:szCs w:val="28"/>
        </w:rPr>
        <w:t>Projekt d</w:t>
      </w:r>
      <w:r>
        <w:rPr>
          <w:rFonts w:ascii="Times New Roman" w:hAnsi="Times New Roman"/>
          <w:sz w:val="28"/>
          <w:szCs w:val="28"/>
        </w:rPr>
        <w:t>iagram</w:t>
      </w:r>
      <w:r w:rsidR="00CB07EE">
        <w:rPr>
          <w:rFonts w:ascii="Times New Roman" w:hAnsi="Times New Roman"/>
          <w:sz w:val="28"/>
          <w:szCs w:val="28"/>
        </w:rPr>
        <w:t>u</w:t>
      </w:r>
      <w:r>
        <w:rPr>
          <w:rFonts w:ascii="Times New Roman" w:hAnsi="Times New Roman"/>
          <w:sz w:val="28"/>
          <w:szCs w:val="28"/>
        </w:rPr>
        <w:t xml:space="preserve"> klas</w:t>
      </w:r>
    </w:p>
    <w:p w:rsidR="00CB07EE" w:rsidRPr="00CB07EE" w:rsidRDefault="00CB07EE" w:rsidP="00281F04">
      <w:pPr>
        <w:rPr>
          <w:rFonts w:ascii="Times New Roman" w:hAnsi="Times New Roman"/>
          <w:sz w:val="24"/>
          <w:szCs w:val="24"/>
        </w:rPr>
      </w:pPr>
      <w:r w:rsidRPr="00CB07EE">
        <w:rPr>
          <w:rFonts w:ascii="Times New Roman" w:hAnsi="Times New Roman"/>
          <w:sz w:val="24"/>
          <w:szCs w:val="24"/>
        </w:rPr>
        <w:t>1.1.1. Warstwa konrolera</w:t>
      </w:r>
    </w:p>
    <w:p w:rsidR="00CB07EE" w:rsidRDefault="00CB07EE" w:rsidP="00CB07EE">
      <w:pPr>
        <w:ind w:left="-426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301105" cy="2675137"/>
            <wp:effectExtent l="19050" t="0" r="4445" b="0"/>
            <wp:docPr id="3" name="Obraz 1" descr="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roller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2675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7EE" w:rsidRDefault="00CB07EE" w:rsidP="00CB07EE">
      <w:pPr>
        <w:ind w:left="-426"/>
        <w:rPr>
          <w:rFonts w:ascii="Times New Roman" w:hAnsi="Times New Roman"/>
          <w:sz w:val="28"/>
          <w:szCs w:val="28"/>
        </w:rPr>
      </w:pPr>
    </w:p>
    <w:p w:rsidR="00CB07EE" w:rsidRDefault="00CB07EE" w:rsidP="00CB07E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1.1.2</w:t>
      </w:r>
      <w:r w:rsidRPr="00CB07EE">
        <w:rPr>
          <w:rFonts w:ascii="Times New Roman" w:hAnsi="Times New Roman"/>
          <w:sz w:val="24"/>
          <w:szCs w:val="24"/>
        </w:rPr>
        <w:t xml:space="preserve">. Warstwa </w:t>
      </w:r>
      <w:r>
        <w:rPr>
          <w:rFonts w:ascii="Times New Roman" w:hAnsi="Times New Roman"/>
          <w:sz w:val="24"/>
          <w:szCs w:val="24"/>
        </w:rPr>
        <w:t>infrastruktury</w:t>
      </w:r>
    </w:p>
    <w:p w:rsidR="00CB07EE" w:rsidRPr="00CB07EE" w:rsidRDefault="00CB07EE" w:rsidP="00CB07EE">
      <w:pPr>
        <w:ind w:left="-426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301105" cy="2576349"/>
            <wp:effectExtent l="19050" t="0" r="4445" b="0"/>
            <wp:docPr id="4" name="Obraz 4" descr="infra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frastructur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257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7EE" w:rsidRDefault="00CB07EE" w:rsidP="00CB07EE">
      <w:pPr>
        <w:ind w:left="-426"/>
        <w:rPr>
          <w:rFonts w:ascii="Times New Roman" w:hAnsi="Times New Roman"/>
          <w:sz w:val="28"/>
          <w:szCs w:val="28"/>
        </w:rPr>
      </w:pPr>
    </w:p>
    <w:p w:rsidR="00CB07EE" w:rsidRDefault="00CB07EE" w:rsidP="00CB07E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1.1.3</w:t>
      </w:r>
      <w:r w:rsidRPr="00CB07EE">
        <w:rPr>
          <w:rFonts w:ascii="Times New Roman" w:hAnsi="Times New Roman"/>
          <w:sz w:val="24"/>
          <w:szCs w:val="24"/>
        </w:rPr>
        <w:t xml:space="preserve">. Warstwa </w:t>
      </w:r>
      <w:r>
        <w:rPr>
          <w:rFonts w:ascii="Times New Roman" w:hAnsi="Times New Roman"/>
          <w:sz w:val="24"/>
          <w:szCs w:val="24"/>
        </w:rPr>
        <w:t>modelu</w:t>
      </w:r>
    </w:p>
    <w:p w:rsidR="00CB07EE" w:rsidRDefault="00CB07EE" w:rsidP="00CB07EE">
      <w:pPr>
        <w:ind w:left="-426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301105" cy="2717007"/>
            <wp:effectExtent l="19050" t="0" r="4445" b="0"/>
            <wp:docPr id="13" name="Obraz 13" descr="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odel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2717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7EE" w:rsidRDefault="00CB07EE" w:rsidP="00CB07EE">
      <w:pPr>
        <w:ind w:left="-426"/>
        <w:rPr>
          <w:rFonts w:ascii="Times New Roman" w:hAnsi="Times New Roman"/>
          <w:sz w:val="28"/>
          <w:szCs w:val="28"/>
        </w:rPr>
      </w:pPr>
    </w:p>
    <w:p w:rsidR="00CB07EE" w:rsidRDefault="00CB07EE" w:rsidP="00CB07EE">
      <w:pPr>
        <w:ind w:left="-426"/>
        <w:rPr>
          <w:rFonts w:ascii="Times New Roman" w:hAnsi="Times New Roman"/>
          <w:sz w:val="28"/>
          <w:szCs w:val="28"/>
        </w:rPr>
      </w:pPr>
    </w:p>
    <w:p w:rsidR="00CB07EE" w:rsidRDefault="00CB07EE" w:rsidP="00CB07E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1.1.3</w:t>
      </w:r>
      <w:r w:rsidRPr="00CB07EE">
        <w:rPr>
          <w:rFonts w:ascii="Times New Roman" w:hAnsi="Times New Roman"/>
          <w:sz w:val="24"/>
          <w:szCs w:val="24"/>
        </w:rPr>
        <w:t xml:space="preserve">. Warstwa </w:t>
      </w:r>
      <w:r>
        <w:rPr>
          <w:rFonts w:ascii="Times New Roman" w:hAnsi="Times New Roman"/>
          <w:sz w:val="24"/>
          <w:szCs w:val="24"/>
        </w:rPr>
        <w:t>widok-model</w:t>
      </w:r>
    </w:p>
    <w:p w:rsidR="00CB07EE" w:rsidRDefault="00CB07EE" w:rsidP="00CB07EE">
      <w:pPr>
        <w:ind w:left="-426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301105" cy="3939005"/>
            <wp:effectExtent l="19050" t="0" r="4445" b="0"/>
            <wp:docPr id="16" name="Obraz 16" descr="widok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idok model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93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7EE" w:rsidRDefault="00CB07EE" w:rsidP="00CB07EE">
      <w:pPr>
        <w:ind w:left="-426"/>
        <w:rPr>
          <w:rFonts w:ascii="Times New Roman" w:hAnsi="Times New Roman"/>
          <w:sz w:val="28"/>
          <w:szCs w:val="28"/>
        </w:rPr>
      </w:pPr>
    </w:p>
    <w:p w:rsidR="00281F04" w:rsidRDefault="00281F04" w:rsidP="00281F04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2</w:t>
      </w:r>
      <w:r w:rsidRPr="009E36A2">
        <w:rPr>
          <w:rFonts w:ascii="Times New Roman" w:hAnsi="Times New Roman"/>
          <w:sz w:val="32"/>
          <w:szCs w:val="32"/>
        </w:rPr>
        <w:t xml:space="preserve">. </w:t>
      </w:r>
      <w:r w:rsidRPr="00281F04">
        <w:rPr>
          <w:rFonts w:ascii="Times New Roman" w:hAnsi="Times New Roman"/>
          <w:sz w:val="32"/>
          <w:szCs w:val="32"/>
        </w:rPr>
        <w:t xml:space="preserve">Projekt </w:t>
      </w:r>
      <w:r>
        <w:rPr>
          <w:rFonts w:ascii="Times New Roman" w:hAnsi="Times New Roman"/>
          <w:sz w:val="32"/>
          <w:szCs w:val="32"/>
        </w:rPr>
        <w:t>bazy danych</w:t>
      </w:r>
    </w:p>
    <w:p w:rsidR="00281F04" w:rsidRDefault="00281F04" w:rsidP="00281F0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2.1</w:t>
      </w:r>
      <w:r w:rsidRPr="009E36A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Diagram tabel i relacji</w:t>
      </w:r>
    </w:p>
    <w:p w:rsidR="00281F04" w:rsidRDefault="00281F04" w:rsidP="00281F04">
      <w:pPr>
        <w:ind w:left="-284"/>
        <w:rPr>
          <w:rFonts w:ascii="Times New Roman" w:hAnsi="Times New Roman"/>
          <w:sz w:val="28"/>
          <w:szCs w:val="28"/>
        </w:rPr>
      </w:pPr>
      <w:r w:rsidRPr="00281F04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238221" cy="3768597"/>
            <wp:effectExtent l="19050" t="0" r="0" b="0"/>
            <wp:docPr id="2" name="Obraz 1" descr="bazka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zka_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239" cy="377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FE" w:rsidRDefault="00B90FFE" w:rsidP="00281F04">
      <w:pPr>
        <w:rPr>
          <w:rFonts w:ascii="Times New Roman" w:hAnsi="Times New Roman"/>
          <w:sz w:val="28"/>
          <w:szCs w:val="28"/>
        </w:rPr>
      </w:pPr>
    </w:p>
    <w:p w:rsidR="00281F04" w:rsidRDefault="00281F04" w:rsidP="00281F0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CB07EE">
        <w:rPr>
          <w:rFonts w:ascii="Times New Roman" w:hAnsi="Times New Roman"/>
          <w:sz w:val="28"/>
          <w:szCs w:val="28"/>
        </w:rPr>
        <w:t>.2</w:t>
      </w:r>
      <w:r w:rsidRPr="009E36A2">
        <w:rPr>
          <w:rFonts w:ascii="Times New Roman" w:hAnsi="Times New Roman"/>
          <w:sz w:val="28"/>
          <w:szCs w:val="28"/>
        </w:rPr>
        <w:t xml:space="preserve">. </w:t>
      </w:r>
      <w:r w:rsidR="00CB07EE">
        <w:rPr>
          <w:rFonts w:ascii="Times New Roman" w:hAnsi="Times New Roman"/>
          <w:sz w:val="28"/>
          <w:szCs w:val="28"/>
        </w:rPr>
        <w:t>Opis pól i ich atrybutów</w:t>
      </w:r>
    </w:p>
    <w:p w:rsidR="00CB07EE" w:rsidRPr="00CB07EE" w:rsidRDefault="00CB07EE" w:rsidP="00CB07EE">
      <w:pPr>
        <w:pStyle w:val="Normal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t>Tabela : Matches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43"/>
        <w:gridCol w:w="2222"/>
      </w:tblGrid>
      <w:tr w:rsidR="00CB07EE" w:rsidRPr="001460A6" w:rsidTr="00B90FFE">
        <w:trPr>
          <w:trHeight w:val="428"/>
        </w:trPr>
        <w:tc>
          <w:tcPr>
            <w:tcW w:w="4043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pola:</w:t>
            </w:r>
          </w:p>
        </w:tc>
        <w:tc>
          <w:tcPr>
            <w:tcW w:w="2222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MatchId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Team1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Team2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Team1Score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Team2Score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IsFinished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bool</w:t>
            </w:r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color w:val="000000"/>
                <w:sz w:val="19"/>
                <w:szCs w:val="19"/>
              </w:rPr>
              <w:t>DateTime</w:t>
            </w:r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NotAddedBy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MembersGoalsSplitTeam1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MembersGoalsSplitTeam2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</w:tbl>
    <w:p w:rsidR="00CB07EE" w:rsidRPr="00CB07EE" w:rsidRDefault="00CB07EE" w:rsidP="00CB07EE">
      <w:pPr>
        <w:pStyle w:val="Normal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lastRenderedPageBreak/>
        <w:t>Tabela : Fans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1"/>
        <w:gridCol w:w="3101"/>
      </w:tblGrid>
      <w:tr w:rsidR="00CB07EE" w:rsidRPr="001460A6" w:rsidTr="00B90FFE">
        <w:trPr>
          <w:trHeight w:val="446"/>
        </w:trPr>
        <w:tc>
          <w:tcPr>
            <w:tcW w:w="3101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 xml:space="preserve">Nazwa pola : </w:t>
            </w:r>
          </w:p>
        </w:tc>
        <w:tc>
          <w:tcPr>
            <w:tcW w:w="3101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446"/>
        </w:trPr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FanId</w:t>
            </w:r>
          </w:p>
        </w:tc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446"/>
        </w:trPr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Password</w:t>
            </w:r>
          </w:p>
        </w:tc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429"/>
        </w:trPr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Name</w:t>
            </w:r>
          </w:p>
        </w:tc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446"/>
        </w:trPr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TempName</w:t>
            </w:r>
          </w:p>
        </w:tc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446"/>
        </w:trPr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Stat</w:t>
            </w:r>
          </w:p>
        </w:tc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Status</w:t>
            </w:r>
          </w:p>
        </w:tc>
      </w:tr>
      <w:tr w:rsidR="00CB07EE" w:rsidRPr="001460A6" w:rsidTr="00B90FFE">
        <w:trPr>
          <w:trHeight w:val="446"/>
        </w:trPr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Email</w:t>
            </w:r>
          </w:p>
        </w:tc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446"/>
        </w:trPr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IpAddress</w:t>
            </w:r>
          </w:p>
        </w:tc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</w:tbl>
    <w:p w:rsidR="00B90FFE" w:rsidRDefault="00B90FFE" w:rsidP="00CB07EE">
      <w:pPr>
        <w:pStyle w:val="NormalWeb"/>
        <w:spacing w:after="0" w:line="240" w:lineRule="auto"/>
        <w:rPr>
          <w:rFonts w:ascii="Arial" w:hAnsi="Arial" w:cs="Arial"/>
        </w:rPr>
      </w:pPr>
    </w:p>
    <w:p w:rsidR="00CB07EE" w:rsidRPr="00CB07EE" w:rsidRDefault="00CB07EE" w:rsidP="00CB07EE">
      <w:pPr>
        <w:pStyle w:val="Normal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t>Tabela : RoundDates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2"/>
        <w:gridCol w:w="3021"/>
      </w:tblGrid>
      <w:tr w:rsidR="00CB07EE" w:rsidRPr="001460A6" w:rsidTr="00B90FFE">
        <w:trPr>
          <w:trHeight w:val="541"/>
        </w:trPr>
        <w:tc>
          <w:tcPr>
            <w:tcW w:w="3212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021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559"/>
        </w:trPr>
        <w:tc>
          <w:tcPr>
            <w:tcW w:w="32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RoundDateId</w:t>
            </w:r>
          </w:p>
        </w:tc>
        <w:tc>
          <w:tcPr>
            <w:tcW w:w="302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41"/>
        </w:trPr>
        <w:tc>
          <w:tcPr>
            <w:tcW w:w="32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RoundDateTime</w:t>
            </w:r>
          </w:p>
        </w:tc>
        <w:tc>
          <w:tcPr>
            <w:tcW w:w="302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DateTime</w:t>
            </w:r>
          </w:p>
        </w:tc>
      </w:tr>
      <w:tr w:rsidR="00CB07EE" w:rsidRPr="001460A6" w:rsidTr="00B90FFE">
        <w:trPr>
          <w:trHeight w:val="541"/>
        </w:trPr>
        <w:tc>
          <w:tcPr>
            <w:tcW w:w="32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Hour</w:t>
            </w:r>
          </w:p>
        </w:tc>
        <w:tc>
          <w:tcPr>
            <w:tcW w:w="302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59"/>
        </w:trPr>
        <w:tc>
          <w:tcPr>
            <w:tcW w:w="32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Min</w:t>
            </w:r>
          </w:p>
        </w:tc>
        <w:tc>
          <w:tcPr>
            <w:tcW w:w="302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80"/>
        </w:trPr>
        <w:tc>
          <w:tcPr>
            <w:tcW w:w="32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RoundEndDateTime</w:t>
            </w:r>
          </w:p>
        </w:tc>
        <w:tc>
          <w:tcPr>
            <w:tcW w:w="302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DateTime</w:t>
            </w:r>
          </w:p>
        </w:tc>
      </w:tr>
    </w:tbl>
    <w:p w:rsidR="00B90FFE" w:rsidRDefault="00B90FFE" w:rsidP="00CB07EE">
      <w:pPr>
        <w:pStyle w:val="NormalWeb"/>
        <w:spacing w:after="0" w:line="240" w:lineRule="auto"/>
        <w:rPr>
          <w:rFonts w:ascii="Arial" w:hAnsi="Arial" w:cs="Arial"/>
        </w:rPr>
      </w:pPr>
    </w:p>
    <w:p w:rsidR="00CB07EE" w:rsidRPr="00CB07EE" w:rsidRDefault="00CB07EE" w:rsidP="00CB07EE">
      <w:pPr>
        <w:pStyle w:val="Normal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t>Tabela : RankArches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2"/>
        <w:gridCol w:w="3112"/>
      </w:tblGrid>
      <w:tr w:rsidR="00CB07EE" w:rsidRPr="001460A6" w:rsidTr="00B90FFE">
        <w:trPr>
          <w:trHeight w:val="648"/>
        </w:trPr>
        <w:tc>
          <w:tcPr>
            <w:tcW w:w="3112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112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672"/>
        </w:trPr>
        <w:tc>
          <w:tcPr>
            <w:tcW w:w="31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RankArchId</w:t>
            </w:r>
          </w:p>
        </w:tc>
        <w:tc>
          <w:tcPr>
            <w:tcW w:w="31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672"/>
        </w:trPr>
        <w:tc>
          <w:tcPr>
            <w:tcW w:w="31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RoundNumber</w:t>
            </w:r>
          </w:p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672"/>
        </w:trPr>
        <w:tc>
          <w:tcPr>
            <w:tcW w:w="31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[From]</w:t>
            </w:r>
          </w:p>
        </w:tc>
        <w:tc>
          <w:tcPr>
            <w:tcW w:w="31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DateTime</w:t>
            </w:r>
          </w:p>
        </w:tc>
      </w:tr>
      <w:tr w:rsidR="00CB07EE" w:rsidRPr="001460A6" w:rsidTr="00B90FFE">
        <w:trPr>
          <w:trHeight w:val="672"/>
        </w:trPr>
        <w:tc>
          <w:tcPr>
            <w:tcW w:w="31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[To]</w:t>
            </w:r>
          </w:p>
        </w:tc>
        <w:tc>
          <w:tcPr>
            <w:tcW w:w="31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DateTime</w:t>
            </w:r>
          </w:p>
        </w:tc>
      </w:tr>
    </w:tbl>
    <w:p w:rsidR="00CB07EE" w:rsidRDefault="00CB07EE" w:rsidP="00CB07EE">
      <w:pPr>
        <w:pStyle w:val="NormalWeb"/>
        <w:spacing w:after="0" w:line="240" w:lineRule="auto"/>
        <w:rPr>
          <w:rFonts w:ascii="Arial" w:hAnsi="Arial" w:cs="Arial"/>
          <w:sz w:val="20"/>
          <w:szCs w:val="20"/>
        </w:rPr>
      </w:pPr>
    </w:p>
    <w:p w:rsidR="00CB07EE" w:rsidRPr="00CB07EE" w:rsidRDefault="00CB07EE" w:rsidP="00CB07EE">
      <w:pPr>
        <w:pStyle w:val="Normal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lastRenderedPageBreak/>
        <w:t>Tabela : MatchArcheds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8"/>
        <w:gridCol w:w="3188"/>
      </w:tblGrid>
      <w:tr w:rsidR="00CB07EE" w:rsidRPr="001460A6" w:rsidTr="00B90FFE">
        <w:trPr>
          <w:trHeight w:val="535"/>
        </w:trPr>
        <w:tc>
          <w:tcPr>
            <w:tcW w:w="3188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188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535"/>
        </w:trPr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MatchID</w:t>
            </w:r>
          </w:p>
        </w:tc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35"/>
        </w:trPr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Team1</w:t>
            </w:r>
          </w:p>
        </w:tc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535"/>
        </w:trPr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Team2</w:t>
            </w:r>
          </w:p>
        </w:tc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517"/>
        </w:trPr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Team1Score</w:t>
            </w:r>
          </w:p>
        </w:tc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17"/>
        </w:trPr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Team2Score</w:t>
            </w:r>
          </w:p>
        </w:tc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17"/>
        </w:trPr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DateTime</w:t>
            </w:r>
          </w:p>
        </w:tc>
      </w:tr>
      <w:tr w:rsidR="00CB07EE" w:rsidRPr="001460A6" w:rsidTr="00B90FFE">
        <w:trPr>
          <w:trHeight w:val="535"/>
        </w:trPr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RankArch_RankArchId</w:t>
            </w:r>
          </w:p>
        </w:tc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RankArch</w:t>
            </w:r>
          </w:p>
        </w:tc>
      </w:tr>
    </w:tbl>
    <w:p w:rsidR="00B90FFE" w:rsidRDefault="00B90FFE" w:rsidP="00CB07EE">
      <w:pPr>
        <w:pStyle w:val="NormalWeb"/>
        <w:spacing w:after="0" w:line="240" w:lineRule="auto"/>
        <w:rPr>
          <w:rFonts w:ascii="Arial" w:hAnsi="Arial" w:cs="Arial"/>
        </w:rPr>
      </w:pPr>
    </w:p>
    <w:p w:rsidR="00B90FFE" w:rsidRDefault="00B90FFE" w:rsidP="00CB07EE">
      <w:pPr>
        <w:pStyle w:val="NormalWeb"/>
        <w:spacing w:after="0" w:line="240" w:lineRule="auto"/>
        <w:rPr>
          <w:rFonts w:ascii="Arial" w:hAnsi="Arial" w:cs="Arial"/>
        </w:rPr>
      </w:pPr>
    </w:p>
    <w:p w:rsidR="00CB07EE" w:rsidRPr="00CB07EE" w:rsidRDefault="00CB07EE" w:rsidP="00CB07EE">
      <w:pPr>
        <w:pStyle w:val="Normal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t>Tabela : Ranks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5"/>
        <w:gridCol w:w="3225"/>
      </w:tblGrid>
      <w:tr w:rsidR="00CB07EE" w:rsidRPr="001460A6" w:rsidTr="00B90FFE">
        <w:trPr>
          <w:trHeight w:val="640"/>
        </w:trPr>
        <w:tc>
          <w:tcPr>
            <w:tcW w:w="3225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225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619"/>
        </w:trPr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RankID</w:t>
            </w:r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40"/>
        </w:trPr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Position</w:t>
            </w:r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UName</w:t>
            </w:r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Points</w:t>
            </w:r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Played</w:t>
            </w:r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Won</w:t>
            </w:r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Loas</w:t>
            </w:r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Goals</w:t>
            </w:r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LostGoals</w:t>
            </w:r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RankArch_RankArchId</w:t>
            </w:r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RankArch</w:t>
            </w:r>
          </w:p>
        </w:tc>
      </w:tr>
    </w:tbl>
    <w:p w:rsidR="00B90FFE" w:rsidRDefault="00B90FFE" w:rsidP="00CB07EE">
      <w:pPr>
        <w:pStyle w:val="NormalWeb"/>
        <w:spacing w:after="0" w:line="240" w:lineRule="auto"/>
        <w:rPr>
          <w:rFonts w:ascii="Arial" w:hAnsi="Arial" w:cs="Arial"/>
        </w:rPr>
      </w:pPr>
    </w:p>
    <w:p w:rsidR="00B90FFE" w:rsidRDefault="00B90FFE" w:rsidP="00CB07EE">
      <w:pPr>
        <w:pStyle w:val="NormalWeb"/>
        <w:spacing w:after="0" w:line="240" w:lineRule="auto"/>
        <w:rPr>
          <w:rFonts w:ascii="Arial" w:hAnsi="Arial" w:cs="Arial"/>
        </w:rPr>
      </w:pPr>
    </w:p>
    <w:p w:rsidR="00CB07EE" w:rsidRPr="00CB07EE" w:rsidRDefault="00CB07EE" w:rsidP="00CB07EE">
      <w:pPr>
        <w:pStyle w:val="Normal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lastRenderedPageBreak/>
        <w:t>Tabela : Members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78"/>
        <w:gridCol w:w="3178"/>
      </w:tblGrid>
      <w:tr w:rsidR="00CB07EE" w:rsidRPr="001460A6" w:rsidTr="00B90FFE">
        <w:trPr>
          <w:trHeight w:val="498"/>
        </w:trPr>
        <w:tc>
          <w:tcPr>
            <w:tcW w:w="3178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178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498"/>
        </w:trPr>
        <w:tc>
          <w:tcPr>
            <w:tcW w:w="317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MemberID</w:t>
            </w:r>
          </w:p>
        </w:tc>
        <w:tc>
          <w:tcPr>
            <w:tcW w:w="317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498"/>
        </w:trPr>
        <w:tc>
          <w:tcPr>
            <w:tcW w:w="317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MName</w:t>
            </w:r>
          </w:p>
        </w:tc>
        <w:tc>
          <w:tcPr>
            <w:tcW w:w="317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498"/>
        </w:trPr>
        <w:tc>
          <w:tcPr>
            <w:tcW w:w="317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UserId</w:t>
            </w:r>
          </w:p>
        </w:tc>
        <w:tc>
          <w:tcPr>
            <w:tcW w:w="317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498"/>
        </w:trPr>
        <w:tc>
          <w:tcPr>
            <w:tcW w:w="317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Goals</w:t>
            </w:r>
          </w:p>
        </w:tc>
        <w:tc>
          <w:tcPr>
            <w:tcW w:w="317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498"/>
        </w:trPr>
        <w:tc>
          <w:tcPr>
            <w:tcW w:w="317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IsCapitan</w:t>
            </w:r>
          </w:p>
        </w:tc>
        <w:tc>
          <w:tcPr>
            <w:tcW w:w="317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bool</w:t>
            </w:r>
          </w:p>
        </w:tc>
      </w:tr>
    </w:tbl>
    <w:p w:rsidR="00B90FFE" w:rsidRDefault="00B90FFE" w:rsidP="00CB07EE">
      <w:pPr>
        <w:pStyle w:val="NormalWeb"/>
        <w:spacing w:after="0" w:line="240" w:lineRule="auto"/>
        <w:rPr>
          <w:rFonts w:ascii="Arial" w:hAnsi="Arial" w:cs="Arial"/>
        </w:rPr>
      </w:pPr>
    </w:p>
    <w:p w:rsidR="00CB07EE" w:rsidRPr="00CB07EE" w:rsidRDefault="00CB07EE" w:rsidP="00CB07EE">
      <w:pPr>
        <w:pStyle w:val="Normal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t>Tabela :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7"/>
        <w:gridCol w:w="3187"/>
      </w:tblGrid>
      <w:tr w:rsidR="00CB07EE" w:rsidRPr="001460A6" w:rsidTr="00B90FFE">
        <w:trPr>
          <w:trHeight w:val="615"/>
        </w:trPr>
        <w:tc>
          <w:tcPr>
            <w:tcW w:w="3187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187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UserID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Password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Name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IsAdmin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bool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IsAccept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bool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Capitan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TempName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TempCapitan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Stat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Status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Email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ResetPasswordToken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ForgotPassword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Bool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IsTwoPlayers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bool</w:t>
            </w:r>
          </w:p>
        </w:tc>
      </w:tr>
    </w:tbl>
    <w:p w:rsidR="00CB07EE" w:rsidRDefault="00CB07EE" w:rsidP="00CB07EE">
      <w:pPr>
        <w:pStyle w:val="NormalWeb"/>
        <w:spacing w:after="0" w:line="240" w:lineRule="auto"/>
        <w:rPr>
          <w:rFonts w:ascii="Arial" w:hAnsi="Arial" w:cs="Arial"/>
          <w:sz w:val="20"/>
          <w:szCs w:val="20"/>
        </w:rPr>
      </w:pPr>
    </w:p>
    <w:p w:rsidR="00CB07EE" w:rsidRPr="00CB07EE" w:rsidRDefault="00CB07EE" w:rsidP="00CB07EE">
      <w:pPr>
        <w:pStyle w:val="Normal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lastRenderedPageBreak/>
        <w:t>Tabela : Rankings</w:t>
      </w:r>
      <w:r w:rsidRPr="00CB07EE">
        <w:rPr>
          <w:rFonts w:ascii="Arial" w:hAnsi="Arial" w:cs="Arial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8"/>
        <w:gridCol w:w="3168"/>
      </w:tblGrid>
      <w:tr w:rsidR="00CB07EE" w:rsidRPr="001460A6" w:rsidTr="009C6C95">
        <w:trPr>
          <w:trHeight w:val="583"/>
        </w:trPr>
        <w:tc>
          <w:tcPr>
            <w:tcW w:w="3168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168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RankID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Position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UName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Points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Played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Won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Lost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Goals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User_UserId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Capitan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LostGoals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IsArchives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bool</w:t>
            </w:r>
          </w:p>
        </w:tc>
      </w:tr>
    </w:tbl>
    <w:p w:rsidR="00B90FFE" w:rsidRDefault="00B90FFE" w:rsidP="00CB07EE">
      <w:pPr>
        <w:pStyle w:val="NormalWeb"/>
        <w:spacing w:after="0" w:line="240" w:lineRule="auto"/>
        <w:rPr>
          <w:rFonts w:ascii="Arial" w:hAnsi="Arial" w:cs="Arial"/>
        </w:rPr>
      </w:pPr>
    </w:p>
    <w:p w:rsidR="009C6C95" w:rsidRDefault="009C6C95" w:rsidP="00CB07EE">
      <w:pPr>
        <w:pStyle w:val="NormalWeb"/>
        <w:spacing w:after="0" w:line="240" w:lineRule="auto"/>
        <w:rPr>
          <w:rFonts w:ascii="Arial" w:hAnsi="Arial" w:cs="Arial"/>
        </w:rPr>
      </w:pPr>
    </w:p>
    <w:p w:rsidR="00CB07EE" w:rsidRPr="00CB07EE" w:rsidRDefault="00CB07EE" w:rsidP="00CB07EE">
      <w:pPr>
        <w:pStyle w:val="Normal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t>Tabela : Boards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164"/>
      </w:tblGrid>
      <w:tr w:rsidR="00CB07EE" w:rsidRPr="001460A6" w:rsidTr="009C6C95">
        <w:trPr>
          <w:trHeight w:val="617"/>
        </w:trPr>
        <w:tc>
          <w:tcPr>
            <w:tcW w:w="3164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164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9C6C95">
        <w:trPr>
          <w:trHeight w:val="617"/>
        </w:trPr>
        <w:tc>
          <w:tcPr>
            <w:tcW w:w="3164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PostId</w:t>
            </w:r>
          </w:p>
        </w:tc>
        <w:tc>
          <w:tcPr>
            <w:tcW w:w="3164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9C6C95">
        <w:trPr>
          <w:trHeight w:val="617"/>
        </w:trPr>
        <w:tc>
          <w:tcPr>
            <w:tcW w:w="3164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PostDate</w:t>
            </w:r>
          </w:p>
        </w:tc>
        <w:tc>
          <w:tcPr>
            <w:tcW w:w="3164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DateTime</w:t>
            </w:r>
          </w:p>
        </w:tc>
      </w:tr>
      <w:tr w:rsidR="00CB07EE" w:rsidRPr="001460A6" w:rsidTr="009C6C95">
        <w:trPr>
          <w:trHeight w:val="617"/>
        </w:trPr>
        <w:tc>
          <w:tcPr>
            <w:tcW w:w="3164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Author</w:t>
            </w:r>
          </w:p>
        </w:tc>
        <w:tc>
          <w:tcPr>
            <w:tcW w:w="3164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9C6C95">
        <w:trPr>
          <w:trHeight w:val="617"/>
        </w:trPr>
        <w:tc>
          <w:tcPr>
            <w:tcW w:w="3164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Text</w:t>
            </w:r>
          </w:p>
        </w:tc>
        <w:tc>
          <w:tcPr>
            <w:tcW w:w="3164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</w:tbl>
    <w:p w:rsidR="00B90FFE" w:rsidRDefault="00B90FFE" w:rsidP="00CB07EE">
      <w:pPr>
        <w:pStyle w:val="NormalWeb"/>
        <w:spacing w:after="0" w:line="240" w:lineRule="auto"/>
        <w:rPr>
          <w:rFonts w:ascii="Arial" w:hAnsi="Arial" w:cs="Arial"/>
        </w:rPr>
      </w:pPr>
    </w:p>
    <w:p w:rsidR="009C6C95" w:rsidRDefault="009C6C95" w:rsidP="00CB07EE">
      <w:pPr>
        <w:pStyle w:val="NormalWeb"/>
        <w:spacing w:after="0" w:line="240" w:lineRule="auto"/>
        <w:rPr>
          <w:rFonts w:ascii="Arial" w:hAnsi="Arial" w:cs="Arial"/>
        </w:rPr>
      </w:pPr>
    </w:p>
    <w:p w:rsidR="00CB07EE" w:rsidRPr="00CB07EE" w:rsidRDefault="00CB07EE" w:rsidP="00CB07EE">
      <w:pPr>
        <w:pStyle w:val="Normal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lastRenderedPageBreak/>
        <w:t>Tabela : Comments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09"/>
      </w:tblGrid>
      <w:tr w:rsidR="00CB07EE" w:rsidRPr="001460A6" w:rsidTr="009C6C95">
        <w:trPr>
          <w:trHeight w:val="572"/>
        </w:trPr>
        <w:tc>
          <w:tcPr>
            <w:tcW w:w="3209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209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9C6C95">
        <w:trPr>
          <w:trHeight w:val="572"/>
        </w:trPr>
        <w:tc>
          <w:tcPr>
            <w:tcW w:w="3209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CommentId</w:t>
            </w:r>
          </w:p>
        </w:tc>
        <w:tc>
          <w:tcPr>
            <w:tcW w:w="3209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9C6C95">
        <w:trPr>
          <w:trHeight w:val="572"/>
        </w:trPr>
        <w:tc>
          <w:tcPr>
            <w:tcW w:w="3209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CommentDate</w:t>
            </w:r>
          </w:p>
        </w:tc>
        <w:tc>
          <w:tcPr>
            <w:tcW w:w="3209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DateTime</w:t>
            </w:r>
          </w:p>
        </w:tc>
      </w:tr>
      <w:tr w:rsidR="00CB07EE" w:rsidRPr="001460A6" w:rsidTr="009C6C95">
        <w:trPr>
          <w:trHeight w:val="572"/>
        </w:trPr>
        <w:tc>
          <w:tcPr>
            <w:tcW w:w="3209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Author</w:t>
            </w:r>
          </w:p>
        </w:tc>
        <w:tc>
          <w:tcPr>
            <w:tcW w:w="3209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9C6C95">
        <w:trPr>
          <w:trHeight w:val="572"/>
        </w:trPr>
        <w:tc>
          <w:tcPr>
            <w:tcW w:w="3209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Text</w:t>
            </w:r>
          </w:p>
        </w:tc>
        <w:tc>
          <w:tcPr>
            <w:tcW w:w="3209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9C6C95">
        <w:trPr>
          <w:trHeight w:val="572"/>
        </w:trPr>
        <w:tc>
          <w:tcPr>
            <w:tcW w:w="3209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Board_PostId</w:t>
            </w:r>
          </w:p>
        </w:tc>
        <w:tc>
          <w:tcPr>
            <w:tcW w:w="3209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Board</w:t>
            </w:r>
          </w:p>
        </w:tc>
      </w:tr>
    </w:tbl>
    <w:p w:rsidR="00B90FFE" w:rsidRDefault="00B90FFE" w:rsidP="00B90FFE">
      <w:pPr>
        <w:rPr>
          <w:rFonts w:ascii="Times New Roman" w:hAnsi="Times New Roman"/>
          <w:sz w:val="28"/>
          <w:szCs w:val="28"/>
        </w:rPr>
      </w:pPr>
    </w:p>
    <w:p w:rsidR="00B90FFE" w:rsidRDefault="00B90FFE" w:rsidP="00B90FFE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3</w:t>
      </w:r>
      <w:r w:rsidRPr="009E36A2">
        <w:rPr>
          <w:rFonts w:ascii="Times New Roman" w:hAnsi="Times New Roman"/>
          <w:sz w:val="32"/>
          <w:szCs w:val="32"/>
        </w:rPr>
        <w:t xml:space="preserve">. </w:t>
      </w:r>
      <w:r>
        <w:rPr>
          <w:rFonts w:ascii="Times New Roman" w:hAnsi="Times New Roman"/>
          <w:sz w:val="32"/>
          <w:szCs w:val="32"/>
        </w:rPr>
        <w:t>Projekt algorytmów</w:t>
      </w:r>
    </w:p>
    <w:p w:rsidR="00B90FFE" w:rsidRDefault="00B90FFE" w:rsidP="00B90FF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</w:t>
      </w:r>
      <w:r w:rsidRPr="009E36A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Zapis meczu - diagram sekwencji </w:t>
      </w:r>
    </w:p>
    <w:p w:rsidR="00B90FFE" w:rsidRDefault="00B90FFE" w:rsidP="009C6C95">
      <w:pPr>
        <w:ind w:left="-851" w:right="425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667693" cy="5293054"/>
            <wp:effectExtent l="19050" t="0" r="0" b="0"/>
            <wp:docPr id="5" name="Obraz 0" descr="diag_sekwencji_pilkarzyk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_sekwencji_pilkarzyki_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693" cy="529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FE" w:rsidRDefault="00B90FFE" w:rsidP="00B90FF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3.2</w:t>
      </w:r>
      <w:r w:rsidRPr="009E36A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Sortowanie drużyn do rankingu</w:t>
      </w:r>
      <w:r w:rsidR="009C6C95">
        <w:rPr>
          <w:rFonts w:ascii="Times New Roman" w:hAnsi="Times New Roman"/>
          <w:sz w:val="28"/>
          <w:szCs w:val="28"/>
        </w:rPr>
        <w:t xml:space="preserve"> (diagram blokowy)</w:t>
      </w:r>
    </w:p>
    <w:p w:rsidR="00B90FFE" w:rsidRDefault="00B90FFE" w:rsidP="00B90FFE">
      <w:pPr>
        <w:rPr>
          <w:rFonts w:ascii="Times New Roman" w:hAnsi="Times New Roman"/>
          <w:sz w:val="28"/>
          <w:szCs w:val="28"/>
        </w:rPr>
      </w:pPr>
    </w:p>
    <w:p w:rsidR="009C6C95" w:rsidRPr="009C6C95" w:rsidRDefault="00B90FFE" w:rsidP="009C6C95">
      <w:pPr>
        <w:ind w:left="-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301105" cy="7894955"/>
            <wp:effectExtent l="19050" t="0" r="4445" b="0"/>
            <wp:docPr id="6" name="Obraz 2" descr="sortowanie_mecz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rtowanie_meczy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789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lastRenderedPageBreak/>
        <w:t>4. Projekt interfejsu użytkownika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>Interfejs użytkownika definiuje przestrzeń, dzięki której użytkownik może podejmować interakcję z systemem. Z perspektywy użytkownika jest to bardzo ważna część systemu odpowiadająca przede wszystkim za jego postrzeganie oraz bezproblemowe korzystanie.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>4.1. Makiety okien aplikacji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>4.1.1. Rejestracja drużyny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>Proces rejestracji drużyny jest pierwszym krokiem, który powinien wykonać nowy użytkownik chcący wziąć udział w rozgrywkach.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drawing>
          <wp:inline distT="0" distB="0" distL="0" distR="0" wp14:anchorId="1FA21C7B" wp14:editId="292B4E76">
            <wp:extent cx="5760720" cy="3206750"/>
            <wp:effectExtent l="19050" t="0" r="0" b="0"/>
            <wp:docPr id="17" name="Obraz 0" descr="pilkarzyki_rejestr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karzyki_rejestracj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>4.1.2. Formularz logowania drużyny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>Następnie użytkownik po przejściu procesu rejestracji powinien się zalogować aby w pełni korzystać z możliwości aplikacji.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drawing>
          <wp:inline distT="0" distB="0" distL="0" distR="0" wp14:anchorId="7D6DCC0C" wp14:editId="7839D7A0">
            <wp:extent cx="5760720" cy="3206750"/>
            <wp:effectExtent l="19050" t="0" r="0" b="0"/>
            <wp:docPr id="7" name="Obraz 3" descr="pilkarzyki_logow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karzyki_logowanie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 xml:space="preserve">4.1.3. Drużyny 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>Poniżej widzimy makietę przedstawiającą zarejestrowane drużyny w systemie. Widok ten jest przypisany tylko do konta administratora, który może zarządzać wszystkimi drużynami oraz rundami rozgrywek.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drawing>
          <wp:inline distT="0" distB="0" distL="0" distR="0" wp14:anchorId="5E120B49" wp14:editId="7547DA97">
            <wp:extent cx="5760720" cy="3206750"/>
            <wp:effectExtent l="19050" t="0" r="0" b="0"/>
            <wp:docPr id="8" name="Obraz 2" descr="pilkarzyki_druzy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karzyki_druzyn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 xml:space="preserve">4.1.4. Mecze 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 xml:space="preserve">Makieta ta przedstawia widok dodawania odbytego meczu. Mecz może dodać zarówno administrator jak i użytkownik należący do drużyny w nim uczestniczącej. 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drawing>
          <wp:inline distT="0" distB="0" distL="0" distR="0" wp14:anchorId="6099C259" wp14:editId="05C1B4F7">
            <wp:extent cx="5760720" cy="3206750"/>
            <wp:effectExtent l="19050" t="0" r="0" b="0"/>
            <wp:docPr id="10" name="Obraz 1" descr="pilkarzyki_dodaj_mec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karzyki_dodaj_mecz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>4.1.5. Ranking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drawing>
          <wp:inline distT="0" distB="0" distL="0" distR="0" wp14:anchorId="73481908" wp14:editId="2FF535AD">
            <wp:extent cx="5760720" cy="3206750"/>
            <wp:effectExtent l="19050" t="0" r="0" b="0"/>
            <wp:docPr id="11" name="Obraz 10" descr="pilkarzyki_RAN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karzyki_RANKING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>4.1.6. Tablica informacyjna dla wszystkich użytkowników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drawing>
          <wp:inline distT="0" distB="0" distL="0" distR="0" wp14:anchorId="6D190BBB" wp14:editId="74E3F59F">
            <wp:extent cx="5760720" cy="3206750"/>
            <wp:effectExtent l="19050" t="0" r="0" b="0"/>
            <wp:docPr id="9" name="Obraz 5" descr="pilkarzyki_TABL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karzyki_TABLIC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95" w:rsidRDefault="009C6C95" w:rsidP="009C6C95">
      <w:bookmarkStart w:id="0" w:name="_GoBack"/>
      <w:bookmarkEnd w:id="0"/>
    </w:p>
    <w:p w:rsidR="009C6C95" w:rsidRDefault="009C6C95" w:rsidP="009C6C95"/>
    <w:p w:rsidR="009C6C95" w:rsidRDefault="009C6C95" w:rsidP="009C6C95"/>
    <w:p w:rsidR="009C6C95" w:rsidRPr="000415A4" w:rsidRDefault="009C6C95" w:rsidP="009C6C95">
      <w:pPr>
        <w:rPr>
          <w:lang w:val="en-GB"/>
        </w:rPr>
      </w:pPr>
    </w:p>
    <w:p w:rsidR="00281F04" w:rsidRDefault="00281F04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sectPr w:rsidR="00281F04" w:rsidSect="00260982">
      <w:pgSz w:w="11906" w:h="16838"/>
      <w:pgMar w:top="1417" w:right="566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34C0" w:rsidRDefault="00F534C0" w:rsidP="00E962C5">
      <w:pPr>
        <w:spacing w:after="0" w:line="240" w:lineRule="auto"/>
      </w:pPr>
      <w:r>
        <w:separator/>
      </w:r>
    </w:p>
  </w:endnote>
  <w:endnote w:type="continuationSeparator" w:id="0">
    <w:p w:rsidR="00F534C0" w:rsidRDefault="00F534C0" w:rsidP="00E96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34C0" w:rsidRDefault="00F534C0" w:rsidP="00E962C5">
      <w:pPr>
        <w:spacing w:after="0" w:line="240" w:lineRule="auto"/>
      </w:pPr>
      <w:r>
        <w:separator/>
      </w:r>
    </w:p>
  </w:footnote>
  <w:footnote w:type="continuationSeparator" w:id="0">
    <w:p w:rsidR="00F534C0" w:rsidRDefault="00F534C0" w:rsidP="00E962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name w:val="WWNum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0000003"/>
    <w:multiLevelType w:val="multilevel"/>
    <w:tmpl w:val="00000003"/>
    <w:name w:val="WWNum4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/>
      </w:rPr>
    </w:lvl>
  </w:abstractNum>
  <w:abstractNum w:abstractNumId="2" w15:restartNumberingAfterBreak="0">
    <w:nsid w:val="00000005"/>
    <w:multiLevelType w:val="multilevel"/>
    <w:tmpl w:val="00000005"/>
    <w:name w:val="WWNum8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/>
      </w:rPr>
    </w:lvl>
  </w:abstractNum>
  <w:abstractNum w:abstractNumId="3" w15:restartNumberingAfterBreak="0">
    <w:nsid w:val="00000006"/>
    <w:multiLevelType w:val="multilevel"/>
    <w:tmpl w:val="00000006"/>
    <w:name w:val="WWNum10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/>
      </w:rPr>
    </w:lvl>
  </w:abstractNum>
  <w:abstractNum w:abstractNumId="4" w15:restartNumberingAfterBreak="0">
    <w:nsid w:val="00000007"/>
    <w:multiLevelType w:val="multilevel"/>
    <w:tmpl w:val="00000007"/>
    <w:name w:val="WWNum13"/>
    <w:lvl w:ilvl="0">
      <w:start w:val="1"/>
      <w:numFmt w:val="bullet"/>
      <w:lvlText w:val=""/>
      <w:lvlJc w:val="left"/>
      <w:pPr>
        <w:tabs>
          <w:tab w:val="num" w:pos="0"/>
        </w:tabs>
        <w:ind w:left="171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43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1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7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9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03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75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473" w:hanging="360"/>
      </w:pPr>
      <w:rPr>
        <w:rFonts w:ascii="Wingdings" w:hAnsi="Wingdings"/>
      </w:rPr>
    </w:lvl>
  </w:abstractNum>
  <w:abstractNum w:abstractNumId="5" w15:restartNumberingAfterBreak="0">
    <w:nsid w:val="00000009"/>
    <w:multiLevelType w:val="multilevel"/>
    <w:tmpl w:val="00000009"/>
    <w:name w:val="WWNum15"/>
    <w:lvl w:ilvl="0">
      <w:start w:val="1"/>
      <w:numFmt w:val="bullet"/>
      <w:lvlText w:val=""/>
      <w:lvlJc w:val="left"/>
      <w:pPr>
        <w:tabs>
          <w:tab w:val="num" w:pos="0"/>
        </w:tabs>
        <w:ind w:left="243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15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87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59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31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03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75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47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193" w:hanging="360"/>
      </w:pPr>
      <w:rPr>
        <w:rFonts w:ascii="Wingdings" w:hAnsi="Wingdings"/>
      </w:rPr>
    </w:lvl>
  </w:abstractNum>
  <w:abstractNum w:abstractNumId="6" w15:restartNumberingAfterBreak="0">
    <w:nsid w:val="0000000A"/>
    <w:multiLevelType w:val="multilevel"/>
    <w:tmpl w:val="0000000A"/>
    <w:name w:val="WWNum17"/>
    <w:lvl w:ilvl="0">
      <w:start w:val="1"/>
      <w:numFmt w:val="bullet"/>
      <w:lvlText w:val=""/>
      <w:lvlJc w:val="left"/>
      <w:pPr>
        <w:tabs>
          <w:tab w:val="num" w:pos="0"/>
        </w:tabs>
        <w:ind w:left="285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4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5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610" w:hanging="360"/>
      </w:pPr>
      <w:rPr>
        <w:rFonts w:ascii="Wingdings" w:hAnsi="Wingdings"/>
      </w:rPr>
    </w:lvl>
  </w:abstractNum>
  <w:abstractNum w:abstractNumId="7" w15:restartNumberingAfterBreak="0">
    <w:nsid w:val="0000000B"/>
    <w:multiLevelType w:val="multilevel"/>
    <w:tmpl w:val="30602FF8"/>
    <w:lvl w:ilvl="0">
      <w:start w:val="1"/>
      <w:numFmt w:val="decimal"/>
      <w:lvlText w:val="%1."/>
      <w:lvlJc w:val="left"/>
      <w:pPr>
        <w:tabs>
          <w:tab w:val="num" w:pos="0"/>
        </w:tabs>
        <w:ind w:left="313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85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457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529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601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73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745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817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890" w:hanging="180"/>
      </w:pPr>
    </w:lvl>
  </w:abstractNum>
  <w:abstractNum w:abstractNumId="8" w15:restartNumberingAfterBreak="0">
    <w:nsid w:val="0000000C"/>
    <w:multiLevelType w:val="multilevel"/>
    <w:tmpl w:val="D6A62234"/>
    <w:name w:val="WWNum19"/>
    <w:lvl w:ilvl="0">
      <w:start w:val="1"/>
      <w:numFmt w:val="bullet"/>
      <w:lvlText w:val=""/>
      <w:lvlJc w:val="left"/>
      <w:pPr>
        <w:tabs>
          <w:tab w:val="num" w:pos="0"/>
        </w:tabs>
        <w:ind w:left="385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6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610" w:hanging="360"/>
      </w:pPr>
      <w:rPr>
        <w:rFonts w:ascii="Wingdings" w:hAnsi="Wingdings"/>
      </w:rPr>
    </w:lvl>
  </w:abstractNum>
  <w:abstractNum w:abstractNumId="9" w15:restartNumberingAfterBreak="0">
    <w:nsid w:val="0000000D"/>
    <w:multiLevelType w:val="multilevel"/>
    <w:tmpl w:val="0000000D"/>
    <w:name w:val="WWNum20"/>
    <w:lvl w:ilvl="0">
      <w:start w:val="1"/>
      <w:numFmt w:val="bullet"/>
      <w:lvlText w:val=""/>
      <w:lvlJc w:val="left"/>
      <w:pPr>
        <w:tabs>
          <w:tab w:val="num" w:pos="0"/>
        </w:tabs>
        <w:ind w:left="385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6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610" w:hanging="360"/>
      </w:pPr>
      <w:rPr>
        <w:rFonts w:ascii="Wingdings" w:hAnsi="Wingdings"/>
      </w:rPr>
    </w:lvl>
  </w:abstractNum>
  <w:abstractNum w:abstractNumId="10" w15:restartNumberingAfterBreak="0">
    <w:nsid w:val="0000000E"/>
    <w:multiLevelType w:val="multilevel"/>
    <w:tmpl w:val="0000000E"/>
    <w:name w:val="WWNum21"/>
    <w:lvl w:ilvl="0">
      <w:start w:val="1"/>
      <w:numFmt w:val="bullet"/>
      <w:lvlText w:val=""/>
      <w:lvlJc w:val="left"/>
      <w:pPr>
        <w:tabs>
          <w:tab w:val="num" w:pos="0"/>
        </w:tabs>
        <w:ind w:left="385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6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610" w:hanging="360"/>
      </w:pPr>
      <w:rPr>
        <w:rFonts w:ascii="Wingdings" w:hAnsi="Wingdings"/>
      </w:rPr>
    </w:lvl>
  </w:abstractNum>
  <w:abstractNum w:abstractNumId="11" w15:restartNumberingAfterBreak="0">
    <w:nsid w:val="0000000F"/>
    <w:multiLevelType w:val="multilevel"/>
    <w:tmpl w:val="0000000F"/>
    <w:name w:val="WWNum22"/>
    <w:lvl w:ilvl="0">
      <w:start w:val="1"/>
      <w:numFmt w:val="bullet"/>
      <w:lvlText w:val=""/>
      <w:lvlJc w:val="left"/>
      <w:pPr>
        <w:tabs>
          <w:tab w:val="num" w:pos="0"/>
        </w:tabs>
        <w:ind w:left="385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6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610" w:hanging="360"/>
      </w:pPr>
      <w:rPr>
        <w:rFonts w:ascii="Wingdings" w:hAnsi="Wingdings"/>
      </w:rPr>
    </w:lvl>
  </w:abstractNum>
  <w:abstractNum w:abstractNumId="12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3" w15:restartNumberingAfterBreak="0">
    <w:nsid w:val="00000012"/>
    <w:multiLevelType w:val="multilevel"/>
    <w:tmpl w:val="00000012"/>
    <w:name w:val="WWNum28"/>
    <w:lvl w:ilvl="0">
      <w:start w:val="1"/>
      <w:numFmt w:val="bullet"/>
      <w:lvlText w:val=""/>
      <w:lvlJc w:val="left"/>
      <w:pPr>
        <w:tabs>
          <w:tab w:val="num" w:pos="0"/>
        </w:tabs>
        <w:ind w:left="213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5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57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29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18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73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45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17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898" w:hanging="360"/>
      </w:pPr>
      <w:rPr>
        <w:rFonts w:ascii="Wingdings" w:hAnsi="Wingdings"/>
      </w:rPr>
    </w:lvl>
  </w:abstractNum>
  <w:abstractNum w:abstractNumId="14" w15:restartNumberingAfterBreak="0">
    <w:nsid w:val="0116447E"/>
    <w:multiLevelType w:val="hybridMultilevel"/>
    <w:tmpl w:val="D5C2ED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22E53E3"/>
    <w:multiLevelType w:val="hybridMultilevel"/>
    <w:tmpl w:val="3A7ADEAC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0BBC54FA"/>
    <w:multiLevelType w:val="hybridMultilevel"/>
    <w:tmpl w:val="7C6257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6840F3"/>
    <w:multiLevelType w:val="hybridMultilevel"/>
    <w:tmpl w:val="0D06E6F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7BB17B1"/>
    <w:multiLevelType w:val="multilevel"/>
    <w:tmpl w:val="57F4B2FE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2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9" w15:restartNumberingAfterBreak="0">
    <w:nsid w:val="1A0D18D7"/>
    <w:multiLevelType w:val="hybridMultilevel"/>
    <w:tmpl w:val="4E4071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854956"/>
    <w:multiLevelType w:val="hybridMultilevel"/>
    <w:tmpl w:val="359E41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28216E2"/>
    <w:multiLevelType w:val="hybridMultilevel"/>
    <w:tmpl w:val="6CE86F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7D6004"/>
    <w:multiLevelType w:val="hybridMultilevel"/>
    <w:tmpl w:val="F57E7F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9C0A8F"/>
    <w:multiLevelType w:val="hybridMultilevel"/>
    <w:tmpl w:val="A5E4BEBC"/>
    <w:lvl w:ilvl="0" w:tplc="0415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24" w15:restartNumberingAfterBreak="0">
    <w:nsid w:val="393C0521"/>
    <w:multiLevelType w:val="hybridMultilevel"/>
    <w:tmpl w:val="76F6222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F73553D"/>
    <w:multiLevelType w:val="hybridMultilevel"/>
    <w:tmpl w:val="968A9B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775BF3"/>
    <w:multiLevelType w:val="hybridMultilevel"/>
    <w:tmpl w:val="8D101DFC"/>
    <w:lvl w:ilvl="0" w:tplc="0415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7" w15:restartNumberingAfterBreak="0">
    <w:nsid w:val="44290D48"/>
    <w:multiLevelType w:val="multilevel"/>
    <w:tmpl w:val="D6A62234"/>
    <w:lvl w:ilvl="0">
      <w:start w:val="1"/>
      <w:numFmt w:val="bullet"/>
      <w:lvlText w:val=""/>
      <w:lvlJc w:val="left"/>
      <w:pPr>
        <w:tabs>
          <w:tab w:val="num" w:pos="0"/>
        </w:tabs>
        <w:ind w:left="385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6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610" w:hanging="360"/>
      </w:pPr>
      <w:rPr>
        <w:rFonts w:ascii="Wingdings" w:hAnsi="Wingdings"/>
      </w:rPr>
    </w:lvl>
  </w:abstractNum>
  <w:abstractNum w:abstractNumId="28" w15:restartNumberingAfterBreak="0">
    <w:nsid w:val="47E13E32"/>
    <w:multiLevelType w:val="hybridMultilevel"/>
    <w:tmpl w:val="5EEACA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434A6F"/>
    <w:multiLevelType w:val="hybridMultilevel"/>
    <w:tmpl w:val="92C07994"/>
    <w:lvl w:ilvl="0" w:tplc="0415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0" w15:restartNumberingAfterBreak="0">
    <w:nsid w:val="4D2A12A5"/>
    <w:multiLevelType w:val="hybridMultilevel"/>
    <w:tmpl w:val="DA848B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61380D"/>
    <w:multiLevelType w:val="multilevel"/>
    <w:tmpl w:val="30602FF8"/>
    <w:lvl w:ilvl="0">
      <w:start w:val="1"/>
      <w:numFmt w:val="decimal"/>
      <w:lvlText w:val="%1."/>
      <w:lvlJc w:val="left"/>
      <w:pPr>
        <w:tabs>
          <w:tab w:val="num" w:pos="0"/>
        </w:tabs>
        <w:ind w:left="313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85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457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529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601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73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745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817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890" w:hanging="180"/>
      </w:pPr>
    </w:lvl>
  </w:abstractNum>
  <w:abstractNum w:abstractNumId="32" w15:restartNumberingAfterBreak="0">
    <w:nsid w:val="4E932EAC"/>
    <w:multiLevelType w:val="hybridMultilevel"/>
    <w:tmpl w:val="0D06E6F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985C18"/>
    <w:multiLevelType w:val="multilevel"/>
    <w:tmpl w:val="488A29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34" w15:restartNumberingAfterBreak="0">
    <w:nsid w:val="54143ECA"/>
    <w:multiLevelType w:val="hybridMultilevel"/>
    <w:tmpl w:val="18E6AE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4BC03A5"/>
    <w:multiLevelType w:val="hybridMultilevel"/>
    <w:tmpl w:val="FA6E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8C117D"/>
    <w:multiLevelType w:val="hybridMultilevel"/>
    <w:tmpl w:val="53E6F7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90168A"/>
    <w:multiLevelType w:val="multilevel"/>
    <w:tmpl w:val="D6A62234"/>
    <w:lvl w:ilvl="0">
      <w:start w:val="1"/>
      <w:numFmt w:val="bullet"/>
      <w:lvlText w:val=""/>
      <w:lvlJc w:val="left"/>
      <w:pPr>
        <w:tabs>
          <w:tab w:val="num" w:pos="0"/>
        </w:tabs>
        <w:ind w:left="385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6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610" w:hanging="360"/>
      </w:pPr>
      <w:rPr>
        <w:rFonts w:ascii="Wingdings" w:hAnsi="Wingdings"/>
      </w:rPr>
    </w:lvl>
  </w:abstractNum>
  <w:abstractNum w:abstractNumId="38" w15:restartNumberingAfterBreak="0">
    <w:nsid w:val="5A97253E"/>
    <w:multiLevelType w:val="hybridMultilevel"/>
    <w:tmpl w:val="D4708B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ACD3B28"/>
    <w:multiLevelType w:val="hybridMultilevel"/>
    <w:tmpl w:val="3F6A5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B660F1D"/>
    <w:multiLevelType w:val="multilevel"/>
    <w:tmpl w:val="D6A62234"/>
    <w:lvl w:ilvl="0">
      <w:start w:val="1"/>
      <w:numFmt w:val="bullet"/>
      <w:lvlText w:val=""/>
      <w:lvlJc w:val="left"/>
      <w:pPr>
        <w:tabs>
          <w:tab w:val="num" w:pos="0"/>
        </w:tabs>
        <w:ind w:left="385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6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610" w:hanging="360"/>
      </w:pPr>
      <w:rPr>
        <w:rFonts w:ascii="Wingdings" w:hAnsi="Wingdings"/>
      </w:rPr>
    </w:lvl>
  </w:abstractNum>
  <w:abstractNum w:abstractNumId="41" w15:restartNumberingAfterBreak="0">
    <w:nsid w:val="61831CFF"/>
    <w:multiLevelType w:val="hybridMultilevel"/>
    <w:tmpl w:val="CBF40A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D62DC9"/>
    <w:multiLevelType w:val="hybridMultilevel"/>
    <w:tmpl w:val="5C5225C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A478A2"/>
    <w:multiLevelType w:val="hybridMultilevel"/>
    <w:tmpl w:val="D034D80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414881"/>
    <w:multiLevelType w:val="hybridMultilevel"/>
    <w:tmpl w:val="7AA6AD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3BC4DE3"/>
    <w:multiLevelType w:val="hybridMultilevel"/>
    <w:tmpl w:val="C83E80F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8AD4CAF"/>
    <w:multiLevelType w:val="hybridMultilevel"/>
    <w:tmpl w:val="1D8E51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D27B4E"/>
    <w:multiLevelType w:val="hybridMultilevel"/>
    <w:tmpl w:val="2B26A5EE"/>
    <w:lvl w:ilvl="0" w:tplc="0415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8" w15:restartNumberingAfterBreak="0">
    <w:nsid w:val="7CC8680C"/>
    <w:multiLevelType w:val="hybridMultilevel"/>
    <w:tmpl w:val="3F3437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4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26"/>
  </w:num>
  <w:num w:numId="8">
    <w:abstractNumId w:val="36"/>
  </w:num>
  <w:num w:numId="9">
    <w:abstractNumId w:val="5"/>
  </w:num>
  <w:num w:numId="10">
    <w:abstractNumId w:val="18"/>
  </w:num>
  <w:num w:numId="11">
    <w:abstractNumId w:val="42"/>
  </w:num>
  <w:num w:numId="12">
    <w:abstractNumId w:val="6"/>
  </w:num>
  <w:num w:numId="13">
    <w:abstractNumId w:val="12"/>
  </w:num>
  <w:num w:numId="14">
    <w:abstractNumId w:val="43"/>
  </w:num>
  <w:num w:numId="15">
    <w:abstractNumId w:val="24"/>
  </w:num>
  <w:num w:numId="16">
    <w:abstractNumId w:val="45"/>
  </w:num>
  <w:num w:numId="17">
    <w:abstractNumId w:val="7"/>
  </w:num>
  <w:num w:numId="18">
    <w:abstractNumId w:val="8"/>
  </w:num>
  <w:num w:numId="19">
    <w:abstractNumId w:val="9"/>
  </w:num>
  <w:num w:numId="20">
    <w:abstractNumId w:val="10"/>
  </w:num>
  <w:num w:numId="21">
    <w:abstractNumId w:val="11"/>
  </w:num>
  <w:num w:numId="22">
    <w:abstractNumId w:val="15"/>
  </w:num>
  <w:num w:numId="23">
    <w:abstractNumId w:val="32"/>
  </w:num>
  <w:num w:numId="24">
    <w:abstractNumId w:val="40"/>
  </w:num>
  <w:num w:numId="25">
    <w:abstractNumId w:val="27"/>
  </w:num>
  <w:num w:numId="26">
    <w:abstractNumId w:val="37"/>
  </w:num>
  <w:num w:numId="27">
    <w:abstractNumId w:val="13"/>
  </w:num>
  <w:num w:numId="28">
    <w:abstractNumId w:val="28"/>
  </w:num>
  <w:num w:numId="29">
    <w:abstractNumId w:val="23"/>
  </w:num>
  <w:num w:numId="30">
    <w:abstractNumId w:val="22"/>
  </w:num>
  <w:num w:numId="31">
    <w:abstractNumId w:val="21"/>
  </w:num>
  <w:num w:numId="32">
    <w:abstractNumId w:val="30"/>
  </w:num>
  <w:num w:numId="33">
    <w:abstractNumId w:val="46"/>
  </w:num>
  <w:num w:numId="34">
    <w:abstractNumId w:val="19"/>
  </w:num>
  <w:num w:numId="35">
    <w:abstractNumId w:val="35"/>
  </w:num>
  <w:num w:numId="36">
    <w:abstractNumId w:val="34"/>
  </w:num>
  <w:num w:numId="37">
    <w:abstractNumId w:val="14"/>
  </w:num>
  <w:num w:numId="38">
    <w:abstractNumId w:val="47"/>
  </w:num>
  <w:num w:numId="39">
    <w:abstractNumId w:val="29"/>
  </w:num>
  <w:num w:numId="40">
    <w:abstractNumId w:val="33"/>
  </w:num>
  <w:num w:numId="41">
    <w:abstractNumId w:val="41"/>
  </w:num>
  <w:num w:numId="42">
    <w:abstractNumId w:val="31"/>
  </w:num>
  <w:num w:numId="43">
    <w:abstractNumId w:val="17"/>
  </w:num>
  <w:num w:numId="44">
    <w:abstractNumId w:val="48"/>
  </w:num>
  <w:num w:numId="45">
    <w:abstractNumId w:val="20"/>
  </w:num>
  <w:num w:numId="46">
    <w:abstractNumId w:val="25"/>
  </w:num>
  <w:num w:numId="47">
    <w:abstractNumId w:val="39"/>
  </w:num>
  <w:num w:numId="48">
    <w:abstractNumId w:val="38"/>
  </w:num>
  <w:num w:numId="4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447F"/>
    <w:rsid w:val="000024C4"/>
    <w:rsid w:val="0000397D"/>
    <w:rsid w:val="00006639"/>
    <w:rsid w:val="000238BF"/>
    <w:rsid w:val="00024499"/>
    <w:rsid w:val="000276FA"/>
    <w:rsid w:val="00042184"/>
    <w:rsid w:val="00045315"/>
    <w:rsid w:val="00070AEB"/>
    <w:rsid w:val="000757CB"/>
    <w:rsid w:val="0008576B"/>
    <w:rsid w:val="0009523A"/>
    <w:rsid w:val="00096A5C"/>
    <w:rsid w:val="000A3429"/>
    <w:rsid w:val="000D71DA"/>
    <w:rsid w:val="000F5A8B"/>
    <w:rsid w:val="000F5DDA"/>
    <w:rsid w:val="000F6147"/>
    <w:rsid w:val="000F6F62"/>
    <w:rsid w:val="00157BB2"/>
    <w:rsid w:val="0017007A"/>
    <w:rsid w:val="0017709E"/>
    <w:rsid w:val="00183CD4"/>
    <w:rsid w:val="001E63E8"/>
    <w:rsid w:val="00203BA7"/>
    <w:rsid w:val="00215F26"/>
    <w:rsid w:val="002351BB"/>
    <w:rsid w:val="00250639"/>
    <w:rsid w:val="00251671"/>
    <w:rsid w:val="00260982"/>
    <w:rsid w:val="002657C3"/>
    <w:rsid w:val="002736B7"/>
    <w:rsid w:val="00281F04"/>
    <w:rsid w:val="002A1528"/>
    <w:rsid w:val="002D3280"/>
    <w:rsid w:val="002E02E1"/>
    <w:rsid w:val="002F420F"/>
    <w:rsid w:val="002F475B"/>
    <w:rsid w:val="00300A95"/>
    <w:rsid w:val="00304D44"/>
    <w:rsid w:val="00334F05"/>
    <w:rsid w:val="00345E2A"/>
    <w:rsid w:val="0036018A"/>
    <w:rsid w:val="003659A4"/>
    <w:rsid w:val="003C0289"/>
    <w:rsid w:val="003D20EE"/>
    <w:rsid w:val="003F31BD"/>
    <w:rsid w:val="00420DA1"/>
    <w:rsid w:val="004479CB"/>
    <w:rsid w:val="0045402B"/>
    <w:rsid w:val="0046132D"/>
    <w:rsid w:val="004642CC"/>
    <w:rsid w:val="004904DC"/>
    <w:rsid w:val="004A199F"/>
    <w:rsid w:val="004C614A"/>
    <w:rsid w:val="004E216D"/>
    <w:rsid w:val="004F0CC3"/>
    <w:rsid w:val="004F456C"/>
    <w:rsid w:val="00540968"/>
    <w:rsid w:val="0055628B"/>
    <w:rsid w:val="00561B4D"/>
    <w:rsid w:val="00565786"/>
    <w:rsid w:val="00570F17"/>
    <w:rsid w:val="00572DB3"/>
    <w:rsid w:val="005817D8"/>
    <w:rsid w:val="005824FA"/>
    <w:rsid w:val="0059233E"/>
    <w:rsid w:val="005A7C94"/>
    <w:rsid w:val="005D16EC"/>
    <w:rsid w:val="005F7AD1"/>
    <w:rsid w:val="00653E97"/>
    <w:rsid w:val="00665678"/>
    <w:rsid w:val="0067454E"/>
    <w:rsid w:val="006B4E9F"/>
    <w:rsid w:val="006C5566"/>
    <w:rsid w:val="006E0ACA"/>
    <w:rsid w:val="006E6B4D"/>
    <w:rsid w:val="007070E9"/>
    <w:rsid w:val="007275DF"/>
    <w:rsid w:val="00727FDC"/>
    <w:rsid w:val="007300AD"/>
    <w:rsid w:val="0074777C"/>
    <w:rsid w:val="00757821"/>
    <w:rsid w:val="007628BC"/>
    <w:rsid w:val="0077241F"/>
    <w:rsid w:val="00772A9E"/>
    <w:rsid w:val="0078083A"/>
    <w:rsid w:val="007F1FE6"/>
    <w:rsid w:val="007F2FF8"/>
    <w:rsid w:val="00813D1F"/>
    <w:rsid w:val="00815099"/>
    <w:rsid w:val="00846CE5"/>
    <w:rsid w:val="00850643"/>
    <w:rsid w:val="0085731A"/>
    <w:rsid w:val="008A6234"/>
    <w:rsid w:val="008B773D"/>
    <w:rsid w:val="008D32F5"/>
    <w:rsid w:val="008F5532"/>
    <w:rsid w:val="00927198"/>
    <w:rsid w:val="00936943"/>
    <w:rsid w:val="00974B2E"/>
    <w:rsid w:val="00983247"/>
    <w:rsid w:val="0098669C"/>
    <w:rsid w:val="009C6392"/>
    <w:rsid w:val="009C6C95"/>
    <w:rsid w:val="009E36A2"/>
    <w:rsid w:val="00A11DD4"/>
    <w:rsid w:val="00A17D77"/>
    <w:rsid w:val="00A26329"/>
    <w:rsid w:val="00A40CD1"/>
    <w:rsid w:val="00A732E7"/>
    <w:rsid w:val="00A81AB0"/>
    <w:rsid w:val="00AA466C"/>
    <w:rsid w:val="00AB00F0"/>
    <w:rsid w:val="00AB20A0"/>
    <w:rsid w:val="00AD6463"/>
    <w:rsid w:val="00B24AF0"/>
    <w:rsid w:val="00B502D7"/>
    <w:rsid w:val="00B6127D"/>
    <w:rsid w:val="00B63AF4"/>
    <w:rsid w:val="00B90FFE"/>
    <w:rsid w:val="00B95337"/>
    <w:rsid w:val="00BD1F7F"/>
    <w:rsid w:val="00C13412"/>
    <w:rsid w:val="00C20F8D"/>
    <w:rsid w:val="00C33176"/>
    <w:rsid w:val="00C4741B"/>
    <w:rsid w:val="00C568C5"/>
    <w:rsid w:val="00C60BF0"/>
    <w:rsid w:val="00C808A3"/>
    <w:rsid w:val="00C911DB"/>
    <w:rsid w:val="00C972AF"/>
    <w:rsid w:val="00CB07EE"/>
    <w:rsid w:val="00CC4085"/>
    <w:rsid w:val="00CD0D0B"/>
    <w:rsid w:val="00CE4A45"/>
    <w:rsid w:val="00CF7A24"/>
    <w:rsid w:val="00D01795"/>
    <w:rsid w:val="00D168F7"/>
    <w:rsid w:val="00D503F3"/>
    <w:rsid w:val="00D834F3"/>
    <w:rsid w:val="00D9589D"/>
    <w:rsid w:val="00DA2F7D"/>
    <w:rsid w:val="00DA3100"/>
    <w:rsid w:val="00DD4EAE"/>
    <w:rsid w:val="00DE26E5"/>
    <w:rsid w:val="00E112D1"/>
    <w:rsid w:val="00E21711"/>
    <w:rsid w:val="00E53491"/>
    <w:rsid w:val="00E73CA7"/>
    <w:rsid w:val="00E764A6"/>
    <w:rsid w:val="00E962C5"/>
    <w:rsid w:val="00EA6D60"/>
    <w:rsid w:val="00ED1883"/>
    <w:rsid w:val="00ED2CD4"/>
    <w:rsid w:val="00F4447F"/>
    <w:rsid w:val="00F50D59"/>
    <w:rsid w:val="00F534C0"/>
    <w:rsid w:val="00F64D97"/>
    <w:rsid w:val="00F82DE8"/>
    <w:rsid w:val="00F961EB"/>
    <w:rsid w:val="00F96D8B"/>
    <w:rsid w:val="00FA3079"/>
    <w:rsid w:val="00FB2480"/>
    <w:rsid w:val="00FB3A08"/>
    <w:rsid w:val="00FB54A4"/>
    <w:rsid w:val="00FB6AE1"/>
    <w:rsid w:val="00FC2C13"/>
    <w:rsid w:val="00FC2C7C"/>
    <w:rsid w:val="00FC58F3"/>
    <w:rsid w:val="00FC7543"/>
    <w:rsid w:val="00FD1FA1"/>
    <w:rsid w:val="00FF07E9"/>
    <w:rsid w:val="00FF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  <o:rules v:ext="edit">
        <o:r id="V:Rule1" type="connector" idref="#_x0000_s1047"/>
        <o:r id="V:Rule2" type="connector" idref="#_x0000_s1055"/>
        <o:r id="V:Rule3" type="connector" idref="#_x0000_s1048"/>
        <o:r id="V:Rule4" type="connector" idref="#_x0000_s1057"/>
        <o:r id="V:Rule5" type="connector" idref="#_x0000_s1050"/>
        <o:r id="V:Rule6" type="connector" idref="#_x0000_s1049"/>
        <o:r id="V:Rule7" type="connector" idref="#_x0000_s1051"/>
        <o:r id="V:Rule8" type="connector" idref="#_x0000_s1054"/>
      </o:rules>
    </o:shapelayout>
  </w:shapeDefaults>
  <w:decimalSymbol w:val=","/>
  <w:listSeparator w:val=";"/>
  <w15:docId w15:val="{49CFA1E0-D747-4E79-BAE9-6AFEE346B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447F"/>
    <w:rPr>
      <w:rFonts w:ascii="Calibri" w:eastAsia="Times New Roman" w:hAnsi="Calibri" w:cs="Times New Roman"/>
      <w:lang w:eastAsia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63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392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78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96A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6A5C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Heading1Char">
    <w:name w:val="Heading 1 Char"/>
    <w:basedOn w:val="DefaultParagraphFont"/>
    <w:link w:val="Heading1"/>
    <w:uiPriority w:val="9"/>
    <w:rsid w:val="009C63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C6392"/>
    <w:rPr>
      <w:rFonts w:ascii="Cambria" w:eastAsia="Times New Roman" w:hAnsi="Cambria" w:cs="Times New Roman"/>
      <w:b/>
      <w:bCs/>
      <w:color w:val="4F81BD"/>
      <w:sz w:val="26"/>
      <w:szCs w:val="26"/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9C63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639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C6392"/>
    <w:rPr>
      <w:color w:val="0000FF"/>
      <w:u w:val="single"/>
    </w:rPr>
  </w:style>
  <w:style w:type="paragraph" w:styleId="NoSpacing">
    <w:name w:val="No Spacing"/>
    <w:uiPriority w:val="1"/>
    <w:qFormat/>
    <w:rsid w:val="009C6392"/>
    <w:pPr>
      <w:spacing w:after="0" w:line="240" w:lineRule="auto"/>
    </w:pPr>
    <w:rPr>
      <w:rFonts w:ascii="Calibri" w:eastAsia="Times New Roman" w:hAnsi="Calibri" w:cs="Times New Roman"/>
      <w:lang w:eastAsia="pl-PL"/>
    </w:rPr>
  </w:style>
  <w:style w:type="table" w:styleId="TableGrid">
    <w:name w:val="Table Grid"/>
    <w:basedOn w:val="TableNormal"/>
    <w:uiPriority w:val="59"/>
    <w:rsid w:val="009C63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semiHidden/>
    <w:unhideWhenUsed/>
    <w:rsid w:val="00DA2F7D"/>
    <w:pPr>
      <w:spacing w:after="100"/>
      <w:ind w:left="440"/>
    </w:pPr>
  </w:style>
  <w:style w:type="character" w:customStyle="1" w:styleId="null">
    <w:name w:val="null"/>
    <w:basedOn w:val="DefaultParagraphFont"/>
    <w:rsid w:val="00CE4A45"/>
  </w:style>
  <w:style w:type="paragraph" w:styleId="Header">
    <w:name w:val="header"/>
    <w:basedOn w:val="Normal"/>
    <w:link w:val="HeaderChar"/>
    <w:uiPriority w:val="99"/>
    <w:semiHidden/>
    <w:unhideWhenUsed/>
    <w:rsid w:val="00E96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962C5"/>
    <w:rPr>
      <w:rFonts w:ascii="Calibri" w:eastAsia="Times New Roman" w:hAnsi="Calibri" w:cs="Times New Roman"/>
      <w:lang w:eastAsia="pl-PL"/>
    </w:rPr>
  </w:style>
  <w:style w:type="paragraph" w:styleId="Footer">
    <w:name w:val="footer"/>
    <w:basedOn w:val="Normal"/>
    <w:link w:val="FooterChar"/>
    <w:uiPriority w:val="99"/>
    <w:semiHidden/>
    <w:unhideWhenUsed/>
    <w:rsid w:val="00E96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962C5"/>
    <w:rPr>
      <w:rFonts w:ascii="Calibri" w:eastAsia="Times New Roman" w:hAnsi="Calibri" w:cs="Times New Roman"/>
      <w:lang w:eastAsia="pl-PL"/>
    </w:rPr>
  </w:style>
  <w:style w:type="paragraph" w:styleId="NormalWeb">
    <w:name w:val="Normal (Web)"/>
    <w:basedOn w:val="Normal"/>
    <w:uiPriority w:val="99"/>
    <w:unhideWhenUsed/>
    <w:rsid w:val="00CB07EE"/>
    <w:pPr>
      <w:spacing w:before="100" w:beforeAutospacing="1" w:after="142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83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A00E62-4A67-49B9-95D8-F8CBEB7D1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10055</TotalTime>
  <Pages>30</Pages>
  <Words>1955</Words>
  <Characters>11736</Characters>
  <Application>Microsoft Office Word</Application>
  <DocSecurity>0</DocSecurity>
  <Lines>97</Lines>
  <Paragraphs>27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Artur Kucybała</dc:creator>
  <cp:lastModifiedBy>Radoslaw Jagiello</cp:lastModifiedBy>
  <cp:revision>33</cp:revision>
  <dcterms:created xsi:type="dcterms:W3CDTF">2018-05-12T21:45:00Z</dcterms:created>
  <dcterms:modified xsi:type="dcterms:W3CDTF">2018-12-15T18:11:00Z</dcterms:modified>
</cp:coreProperties>
</file>